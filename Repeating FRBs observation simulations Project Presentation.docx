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C007" w14:textId="425CD5EE" w:rsidR="00831721" w:rsidRDefault="000341DA" w:rsidP="00831721">
      <w:pPr>
        <w:spacing w:before="120"/>
      </w:pPr>
      <w:r>
        <w:rPr>
          <w:noProof/>
        </w:rPr>
        <mc:AlternateContent>
          <mc:Choice Requires="wps">
            <w:drawing>
              <wp:anchor distT="45720" distB="45720" distL="114300" distR="114300" simplePos="0" relativeHeight="251667968" behindDoc="0" locked="0" layoutInCell="1" allowOverlap="1" wp14:anchorId="24F1E6E7" wp14:editId="6C54CAE5">
                <wp:simplePos x="0" y="0"/>
                <wp:positionH relativeFrom="margin">
                  <wp:posOffset>774700</wp:posOffset>
                </wp:positionH>
                <wp:positionV relativeFrom="margin">
                  <wp:posOffset>1318895</wp:posOffset>
                </wp:positionV>
                <wp:extent cx="32575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noFill/>
                        <a:ln w="9525">
                          <a:noFill/>
                          <a:miter lim="800000"/>
                          <a:headEnd/>
                          <a:tailEnd/>
                        </a:ln>
                      </wps:spPr>
                      <wps:txbx>
                        <w:txbxContent>
                          <w:p w14:paraId="3E34760C" w14:textId="1B045C0E" w:rsidR="005332A3" w:rsidRPr="000341DA" w:rsidRDefault="005332A3" w:rsidP="005332A3">
                            <w:pPr>
                              <w:pStyle w:val="ContactInfo"/>
                              <w:rPr>
                                <w:b/>
                                <w:bCs/>
                              </w:rPr>
                            </w:pPr>
                            <w:r w:rsidRPr="000341DA">
                              <w:rPr>
                                <w:b/>
                                <w:bCs/>
                              </w:rPr>
                              <w:t>Department of Applied Physics, Delhi Technological University</w:t>
                            </w:r>
                          </w:p>
                          <w:p w14:paraId="2E140827" w14:textId="15CB1E02" w:rsidR="005332A3" w:rsidRPr="000341DA" w:rsidRDefault="000341DA" w:rsidP="005332A3">
                            <w:pPr>
                              <w:pStyle w:val="ContactInfo"/>
                              <w:rPr>
                                <w:b/>
                                <w:bCs/>
                              </w:rPr>
                            </w:pPr>
                            <w:r>
                              <w:rPr>
                                <w:rStyle w:val="Strong"/>
                              </w:rPr>
                              <w:t xml:space="preserve">Email: </w:t>
                            </w:r>
                            <w:r w:rsidRPr="000341DA">
                              <w:rPr>
                                <w:rStyle w:val="Strong"/>
                              </w:rPr>
                              <w:t>Depth.dtu@ac.in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F1E6E7" id="_x0000_t202" coordsize="21600,21600" o:spt="202" path="m,l,21600r21600,l21600,xe">
                <v:stroke joinstyle="miter"/>
                <v:path gradientshapeok="t" o:connecttype="rect"/>
              </v:shapetype>
              <v:shape id="Text Box 2" o:spid="_x0000_s1026" type="#_x0000_t202" style="position:absolute;margin-left:61pt;margin-top:103.85pt;width:256.5pt;height:110.6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" filled="f" stroked="f">
                <v:textbox style="mso-fit-shape-to-text:t">
                  <w:txbxContent>
                    <w:p w14:paraId="3E34760C" w14:textId="1B045C0E" w:rsidR="005332A3" w:rsidRPr="000341DA" w:rsidRDefault="005332A3" w:rsidP="005332A3">
                      <w:pPr>
                        <w:pStyle w:val="ContactInfo"/>
                        <w:rPr>
                          <w:b/>
                          <w:bCs/>
                        </w:rPr>
                      </w:pPr>
                      <w:r w:rsidRPr="000341DA">
                        <w:rPr>
                          <w:b/>
                          <w:bCs/>
                        </w:rPr>
                        <w:t>Department of Applied Physics, Delhi Technological University</w:t>
                      </w:r>
                    </w:p>
                    <w:p w14:paraId="2E140827" w14:textId="15CB1E02" w:rsidR="005332A3" w:rsidRPr="000341DA" w:rsidRDefault="000341DA" w:rsidP="005332A3">
                      <w:pPr>
                        <w:pStyle w:val="ContactInfo"/>
                        <w:rPr>
                          <w:b/>
                          <w:bCs/>
                        </w:rPr>
                      </w:pPr>
                      <w:r>
                        <w:rPr>
                          <w:rStyle w:val="Strong"/>
                        </w:rPr>
                        <w:t xml:space="preserve">Email: </w:t>
                      </w:r>
                      <w:r w:rsidRPr="000341DA">
                        <w:rPr>
                          <w:rStyle w:val="Strong"/>
                        </w:rPr>
                        <w:t>Depth.dtu@ac.in</w:t>
                      </w:r>
                    </w:p>
                  </w:txbxContent>
                </v:textbox>
                <w10:wrap type="square" anchorx="margin" anchory="margin"/>
              </v:shape>
            </w:pict>
          </mc:Fallback>
        </mc:AlternateContent>
      </w:r>
      <w:r>
        <w:rPr>
          <w:noProof/>
        </w:rPr>
        <mc:AlternateContent>
          <mc:Choice Requires="wps">
            <w:drawing>
              <wp:anchor distT="45720" distB="45720" distL="114300" distR="114300" simplePos="0" relativeHeight="251677184" behindDoc="0" locked="0" layoutInCell="1" allowOverlap="1" wp14:anchorId="4C1236F1" wp14:editId="61D7D1F4">
                <wp:simplePos x="0" y="0"/>
                <wp:positionH relativeFrom="column">
                  <wp:posOffset>1238250</wp:posOffset>
                </wp:positionH>
                <wp:positionV relativeFrom="paragraph">
                  <wp:posOffset>0</wp:posOffset>
                </wp:positionV>
                <wp:extent cx="5276850" cy="1404620"/>
                <wp:effectExtent l="0" t="0" r="0" b="6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4620"/>
                        </a:xfrm>
                        <a:prstGeom prst="rect">
                          <a:avLst/>
                        </a:prstGeom>
                        <a:noFill/>
                        <a:ln w="9525">
                          <a:noFill/>
                          <a:miter lim="800000"/>
                          <a:headEnd/>
                          <a:tailEnd/>
                        </a:ln>
                      </wps:spPr>
                      <wps:txbx>
                        <w:txbxContent>
                          <w:p w14:paraId="0013575F" w14:textId="5EDEB9C5" w:rsidR="000341DA" w:rsidRPr="000341DA" w:rsidRDefault="000341DA" w:rsidP="000341DA">
                            <w:pPr>
                              <w:pStyle w:val="ContactInfo"/>
                              <w:rPr>
                                <w:b/>
                                <w:bCs/>
                                <w:sz w:val="48"/>
                                <w:szCs w:val="40"/>
                              </w:rPr>
                            </w:pPr>
                            <w:r w:rsidRPr="000341DA">
                              <w:rPr>
                                <w:b/>
                                <w:bCs/>
                                <w:sz w:val="48"/>
                                <w:szCs w:val="40"/>
                              </w:rPr>
                              <w:t>DelTech Physics and Tech Hub ( DEPTH )</w:t>
                            </w:r>
                            <w:r>
                              <w:rPr>
                                <w:b/>
                                <w:bCs/>
                                <w:sz w:val="48"/>
                                <w:szCs w:val="40"/>
                              </w:rPr>
                              <w:t xml:space="preserve"> | Research Hackathon | INVICTUS’23</w:t>
                            </w:r>
                          </w:p>
                          <w:p w14:paraId="094114B0" w14:textId="444E90CA" w:rsidR="000341DA" w:rsidRDefault="000341D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236F1" id="_x0000_s1027" type="#_x0000_t202" style="position:absolute;margin-left:97.5pt;margin-top:0;width:415.5pt;height:110.6pt;z-index:25167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" filled="f" stroked="f">
                <v:textbox style="mso-fit-shape-to-text:t">
                  <w:txbxContent>
                    <w:p w14:paraId="0013575F" w14:textId="5EDEB9C5" w:rsidR="000341DA" w:rsidRPr="000341DA" w:rsidRDefault="000341DA" w:rsidP="000341DA">
                      <w:pPr>
                        <w:pStyle w:val="ContactInfo"/>
                        <w:rPr>
                          <w:b/>
                          <w:bCs/>
                          <w:sz w:val="48"/>
                          <w:szCs w:val="40"/>
                        </w:rPr>
                      </w:pPr>
                      <w:r w:rsidRPr="000341DA">
                        <w:rPr>
                          <w:b/>
                          <w:bCs/>
                          <w:sz w:val="48"/>
                          <w:szCs w:val="40"/>
                        </w:rPr>
                        <w:t>DelTech Physics and Tech Hub ( DEPTH )</w:t>
                      </w:r>
                      <w:r>
                        <w:rPr>
                          <w:b/>
                          <w:bCs/>
                          <w:sz w:val="48"/>
                          <w:szCs w:val="40"/>
                        </w:rPr>
                        <w:t xml:space="preserve"> | Research Hackathon | INVICTUS’23</w:t>
                      </w:r>
                    </w:p>
                    <w:p w14:paraId="094114B0" w14:textId="444E90CA" w:rsidR="000341DA" w:rsidRDefault="000341DA"/>
                  </w:txbxContent>
                </v:textbox>
                <w10:wrap type="square"/>
              </v:shape>
            </w:pict>
          </mc:Fallback>
        </mc:AlternateContent>
      </w:r>
      <w:r w:rsidRPr="0041428F">
        <w:rPr>
          <w:noProof/>
          <w:color w:val="000000" w:themeColor="text1"/>
        </w:rPr>
        <mc:AlternateContent>
          <mc:Choice Requires="wps">
            <w:drawing>
              <wp:anchor distT="0" distB="0" distL="114300" distR="114300" simplePos="0" relativeHeight="251655680" behindDoc="0" locked="0" layoutInCell="1" allowOverlap="1" wp14:anchorId="63D17F85" wp14:editId="62DC85B5">
                <wp:simplePos x="0" y="0"/>
                <wp:positionH relativeFrom="page">
                  <wp:posOffset>76200</wp:posOffset>
                </wp:positionH>
                <wp:positionV relativeFrom="margin">
                  <wp:align>top</wp:align>
                </wp:positionV>
                <wp:extent cx="1549400" cy="1231900"/>
                <wp:effectExtent l="0" t="0" r="0" b="6350"/>
                <wp:wrapSquare wrapText="bothSides"/>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1549400" cy="123190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38100">
                          <a:noFill/>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val="1"/>
                          </a:ext>
                        </a:extLst>
                      </wps:spPr>
                      <wps:txbx>
                        <w:txbxContent>
                          <w:p w14:paraId="00FF5A75" w14:textId="1205D110" w:rsidR="005332A3" w:rsidRPr="00AA089B" w:rsidRDefault="005332A3" w:rsidP="005332A3">
                            <w:pPr>
                              <w:pStyle w:val="Logo"/>
                            </w:pPr>
                          </w:p>
                        </w:txbxContent>
                      </wps:txbx>
                      <wps:bodyPr wrap="square" lIns="19050" tIns="19050" rIns="19050" bIns="19050" anchor="ctr">
                        <a:noAutofit/>
                      </wps:bodyPr>
                    </wps:wsp>
                  </a:graphicData>
                </a:graphic>
              </wp:anchor>
            </w:drawing>
          </mc:Choice>
          <mc:Fallback>
            <w:pict>
              <v:rect w14:anchorId="63D17F85" id="Shape 61" o:spid="_x0000_s1028" style="position:absolute;margin-left:6pt;margin-top:0;width:122pt;height:97pt;z-index:251655680;visibility:visible;mso-wrap-style:square;mso-wrap-distance-left:9pt;mso-wrap-distance-top:0;mso-wrap-distance-right:9pt;mso-wrap-distance-bottom:0;mso-position-horizontal:absolute;mso-position-horizontal-relative:page;mso-position-vertical:top;mso-position-vertical-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" stroked="f" strokeweight="3pt">
                <v:fill r:id="rId12" o:title="" recolor="t" rotate="t" type="frame"/>
                <v:stroke miterlimit="4"/>
                <v:textbox inset="1.5pt,1.5pt,1.5pt,1.5pt">
                  <w:txbxContent>
                    <w:p w14:paraId="00FF5A75" w14:textId="1205D110" w:rsidR="005332A3" w:rsidRPr="00AA089B" w:rsidRDefault="005332A3" w:rsidP="005332A3">
                      <w:pPr>
                        <w:pStyle w:val="Logo"/>
                      </w:pPr>
                    </w:p>
                  </w:txbxContent>
                </v:textbox>
                <w10:wrap type="square" anchorx="page" anchory="margin"/>
              </v:rect>
            </w:pict>
          </mc:Fallback>
        </mc:AlternateContent>
      </w:r>
      <w:r w:rsidR="00831721" w:rsidRPr="0041428F">
        <w:rPr>
          <w:noProof/>
        </w:rPr>
        <mc:AlternateContent>
          <mc:Choice Requires="wpg">
            <w:drawing>
              <wp:anchor distT="0" distB="0" distL="114300" distR="114300" simplePos="0" relativeHeight="251643392" behindDoc="1" locked="1" layoutInCell="1" allowOverlap="1" wp14:anchorId="14C08C51" wp14:editId="3D8A7D45">
                <wp:simplePos x="0" y="0"/>
                <wp:positionH relativeFrom="page">
                  <wp:align>left</wp:align>
                </wp:positionH>
                <wp:positionV relativeFrom="paragraph">
                  <wp:posOffset>-457200</wp:posOffset>
                </wp:positionV>
                <wp:extent cx="8247380" cy="3026410"/>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302641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D4506" id="Graphic 17" o:spid="_x0000_s1026" alt="&quot;&quot;" style="position:absolute;margin-left:0;margin-top:-36pt;width:649.4pt;height:238.3pt;z-index:-251673088;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6347E73D" w14:textId="77777777" w:rsidTr="00A6783B">
        <w:trPr>
          <w:trHeight w:val="270"/>
          <w:jc w:val="center"/>
        </w:trPr>
        <w:tc>
          <w:tcPr>
            <w:tcW w:w="10800" w:type="dxa"/>
          </w:tcPr>
          <w:p w14:paraId="4687D01E" w14:textId="6C71D537" w:rsidR="00A66B18" w:rsidRPr="0041428F" w:rsidRDefault="00A66B18" w:rsidP="00A66B18">
            <w:pPr>
              <w:pStyle w:val="ContactInfo"/>
              <w:rPr>
                <w:color w:val="000000" w:themeColor="text1"/>
              </w:rPr>
            </w:pPr>
          </w:p>
        </w:tc>
      </w:tr>
    </w:tbl>
    <w:p w14:paraId="3D7936DD" w14:textId="77777777" w:rsidR="00487D9F" w:rsidRDefault="00487D9F" w:rsidP="00487D9F">
      <w:pPr>
        <w:pStyle w:val="Salutation"/>
        <w:spacing w:before="0"/>
        <w:rPr>
          <w:rFonts w:ascii="Calibri" w:hAnsi="Calibri" w:cs="Calibri"/>
          <w:b/>
          <w:bCs/>
        </w:rPr>
      </w:pPr>
    </w:p>
    <w:p w14:paraId="595BD2C3" w14:textId="77777777" w:rsidR="00487D9F" w:rsidRDefault="00487D9F" w:rsidP="00487D9F">
      <w:pPr>
        <w:pStyle w:val="Salutation"/>
        <w:spacing w:before="0"/>
        <w:rPr>
          <w:rFonts w:ascii="Calibri" w:hAnsi="Calibri" w:cs="Calibri"/>
          <w:b/>
          <w:bCs/>
        </w:rPr>
      </w:pPr>
    </w:p>
    <w:p w14:paraId="58A7D79B" w14:textId="74C7CF5C" w:rsidR="00487D9F" w:rsidRDefault="00487D9F" w:rsidP="00487D9F">
      <w:pPr>
        <w:pStyle w:val="Salutation"/>
        <w:spacing w:before="0"/>
        <w:rPr>
          <w:rFonts w:ascii="Calibri" w:hAnsi="Calibri" w:cs="Calibri"/>
          <w:b/>
          <w:bCs/>
        </w:rPr>
      </w:pPr>
    </w:p>
    <w:p w14:paraId="306AF6C8" w14:textId="128A21F6" w:rsidR="00A23F00" w:rsidRDefault="00A23F00" w:rsidP="00487D9F">
      <w:pPr>
        <w:pStyle w:val="Salutation"/>
        <w:spacing w:before="0"/>
        <w:rPr>
          <w:rFonts w:ascii="Calibri" w:hAnsi="Calibri" w:cs="Calibri"/>
          <w:b/>
          <w:bCs/>
        </w:rPr>
      </w:pPr>
    </w:p>
    <w:p w14:paraId="5845A2E6" w14:textId="14108760" w:rsidR="00A23F00" w:rsidRDefault="00A23F00" w:rsidP="00A23F00">
      <w:pPr>
        <w:pStyle w:val="Heading2"/>
        <w:rPr>
          <w:rFonts w:ascii="Calibri" w:hAnsi="Calibri" w:cs="Calibri"/>
          <w:sz w:val="40"/>
          <w:szCs w:val="40"/>
        </w:rPr>
      </w:pPr>
      <w:r w:rsidRPr="00A23F00">
        <w:rPr>
          <w:rFonts w:ascii="Calibri" w:hAnsi="Calibri" w:cs="Calibri"/>
          <w:sz w:val="40"/>
          <w:szCs w:val="40"/>
        </w:rPr>
        <w:t>Repeating  FRBs  Observation Simulations</w:t>
      </w:r>
    </w:p>
    <w:p w14:paraId="2C0934E3" w14:textId="77777777" w:rsidR="00A23F00" w:rsidRPr="00A23F00" w:rsidRDefault="00A23F00" w:rsidP="00A23F00"/>
    <w:p w14:paraId="5D63C60A" w14:textId="4F42719E" w:rsidR="00487D9F" w:rsidRDefault="00487D9F" w:rsidP="00487D9F">
      <w:pPr>
        <w:pStyle w:val="Salutation"/>
        <w:numPr>
          <w:ilvl w:val="0"/>
          <w:numId w:val="3"/>
        </w:numPr>
        <w:spacing w:before="0"/>
        <w:rPr>
          <w:rFonts w:ascii="Calibri" w:hAnsi="Calibri" w:cs="Calibri"/>
        </w:rPr>
      </w:pPr>
      <w:r w:rsidRPr="00487D9F">
        <w:rPr>
          <w:rFonts w:ascii="Calibri" w:hAnsi="Calibri" w:cs="Calibri"/>
          <w:b/>
          <w:bCs/>
        </w:rPr>
        <w:t>In</w:t>
      </w:r>
      <w:r w:rsidR="00374149">
        <w:rPr>
          <w:rFonts w:ascii="Calibri" w:hAnsi="Calibri" w:cs="Calibri"/>
          <w:b/>
          <w:bCs/>
        </w:rPr>
        <w:t>t</w:t>
      </w:r>
      <w:r w:rsidRPr="00487D9F">
        <w:rPr>
          <w:rFonts w:ascii="Calibri" w:hAnsi="Calibri" w:cs="Calibri"/>
          <w:b/>
          <w:bCs/>
        </w:rPr>
        <w:t>roduction</w:t>
      </w:r>
      <w:r>
        <w:rPr>
          <w:rFonts w:ascii="Calibri" w:hAnsi="Calibri" w:cs="Calibri"/>
        </w:rPr>
        <w:t xml:space="preserve">: </w:t>
      </w:r>
    </w:p>
    <w:p w14:paraId="43F5B074" w14:textId="77777777" w:rsidR="00487D9F" w:rsidRDefault="00487D9F" w:rsidP="00487D9F">
      <w:pPr>
        <w:pStyle w:val="Salutation"/>
        <w:spacing w:before="0"/>
        <w:rPr>
          <w:rFonts w:ascii="Calibri" w:hAnsi="Calibri" w:cs="Calibri"/>
        </w:rPr>
      </w:pPr>
    </w:p>
    <w:p w14:paraId="7F0FB055" w14:textId="53D7F552" w:rsidR="00487D9F" w:rsidRDefault="00DF3A12" w:rsidP="00DF3A12">
      <w:pPr>
        <w:pStyle w:val="Salutation"/>
        <w:spacing w:before="0"/>
        <w:ind w:left="737"/>
        <w:jc w:val="both"/>
        <w:rPr>
          <w:rFonts w:ascii="Calibri" w:hAnsi="Calibri" w:cs="Calibri"/>
        </w:rPr>
      </w:pPr>
      <w:r w:rsidRPr="00DF3A12">
        <w:rPr>
          <w:rFonts w:ascii="Calibri" w:hAnsi="Calibri" w:cs="Calibri"/>
        </w:rPr>
        <w:t>FRBs are brief, intense radio emissions that last a few milliseconds and originate from an unknown source. The first FRB was discovered in 2007, and since then, several dozen have been discovered, resulting in extensive research on the subject. Despite extensive research, the origin of FRBs is still unknown, making it one of the most fascinating astronomical phenomena in recent years.</w:t>
      </w:r>
    </w:p>
    <w:p w14:paraId="1EEB2874" w14:textId="77777777" w:rsidR="00DF3A12" w:rsidRPr="00487D9F" w:rsidRDefault="00DF3A12" w:rsidP="00DF3A12">
      <w:pPr>
        <w:pStyle w:val="Salutation"/>
        <w:spacing w:before="0"/>
        <w:ind w:left="737"/>
        <w:rPr>
          <w:rFonts w:ascii="Calibri" w:hAnsi="Calibri" w:cs="Calibri"/>
        </w:rPr>
      </w:pPr>
    </w:p>
    <w:p w14:paraId="17ECB8EC" w14:textId="77777777" w:rsidR="00487D9F" w:rsidRPr="00374149" w:rsidRDefault="00487D9F" w:rsidP="00374149">
      <w:pPr>
        <w:pStyle w:val="Salutation"/>
        <w:numPr>
          <w:ilvl w:val="0"/>
          <w:numId w:val="4"/>
        </w:numPr>
        <w:spacing w:before="0"/>
        <w:rPr>
          <w:rFonts w:ascii="Calibri" w:hAnsi="Calibri" w:cs="Calibri"/>
          <w:b/>
          <w:bCs/>
        </w:rPr>
      </w:pPr>
      <w:r w:rsidRPr="00374149">
        <w:rPr>
          <w:rFonts w:ascii="Calibri" w:hAnsi="Calibri" w:cs="Calibri"/>
          <w:b/>
          <w:bCs/>
        </w:rPr>
        <w:t>Candidates for the Fast Radio Burst:</w:t>
      </w:r>
    </w:p>
    <w:p w14:paraId="6F7EFBF1" w14:textId="77777777" w:rsidR="00487D9F" w:rsidRPr="00487D9F" w:rsidRDefault="00487D9F" w:rsidP="00374149">
      <w:pPr>
        <w:pStyle w:val="Salutation"/>
        <w:spacing w:before="0"/>
        <w:ind w:left="737"/>
        <w:jc w:val="both"/>
        <w:rPr>
          <w:rFonts w:ascii="Calibri" w:hAnsi="Calibri" w:cs="Calibri"/>
        </w:rPr>
      </w:pPr>
      <w:r w:rsidRPr="00487D9F">
        <w:rPr>
          <w:rFonts w:ascii="Calibri" w:hAnsi="Calibri" w:cs="Calibri"/>
        </w:rPr>
        <w:t>Several theories have been put forward to explain the origin of FRBs, including collapsed stars, extragalactic objects, and even extraterrestrial signals. However, the most prominent candidates are:</w:t>
      </w:r>
    </w:p>
    <w:p w14:paraId="75942DF4" w14:textId="77777777" w:rsidR="00487D9F" w:rsidRPr="00487D9F" w:rsidRDefault="00487D9F" w:rsidP="00374149">
      <w:pPr>
        <w:pStyle w:val="Salutation"/>
        <w:spacing w:before="0"/>
        <w:ind w:left="737"/>
        <w:jc w:val="both"/>
        <w:rPr>
          <w:rFonts w:ascii="Calibri" w:hAnsi="Calibri" w:cs="Calibri"/>
        </w:rPr>
      </w:pPr>
    </w:p>
    <w:p w14:paraId="50B3EEF0" w14:textId="71A68798" w:rsidR="00487D9F" w:rsidRPr="00487D9F" w:rsidRDefault="00487D9F" w:rsidP="00374149">
      <w:pPr>
        <w:pStyle w:val="Salutation"/>
        <w:numPr>
          <w:ilvl w:val="0"/>
          <w:numId w:val="5"/>
        </w:numPr>
        <w:spacing w:before="0"/>
        <w:jc w:val="both"/>
        <w:rPr>
          <w:rFonts w:ascii="Calibri" w:hAnsi="Calibri" w:cs="Calibri"/>
        </w:rPr>
      </w:pPr>
      <w:r w:rsidRPr="00DF3A12">
        <w:rPr>
          <w:rFonts w:ascii="Calibri" w:hAnsi="Calibri" w:cs="Calibri"/>
          <w:sz w:val="28"/>
          <w:szCs w:val="22"/>
        </w:rPr>
        <w:t>Neutron Star Mergers</w:t>
      </w:r>
      <w:r w:rsidRPr="00487D9F">
        <w:rPr>
          <w:rFonts w:ascii="Calibri" w:hAnsi="Calibri" w:cs="Calibri"/>
        </w:rPr>
        <w:t>:</w:t>
      </w:r>
      <w:r w:rsidR="00374149">
        <w:rPr>
          <w:rFonts w:ascii="Calibri" w:hAnsi="Calibri" w:cs="Calibri"/>
        </w:rPr>
        <w:t xml:space="preserve"> </w:t>
      </w:r>
      <w:r w:rsidR="00DF3A12" w:rsidRPr="00DF3A12">
        <w:rPr>
          <w:rFonts w:ascii="Calibri" w:hAnsi="Calibri" w:cs="Calibri"/>
        </w:rPr>
        <w:t>According to this theory, FRBs are the result of two neutron stars merging, releasing a massive amount of energy in the process. The discovery of a repeating FRB near a massive galaxy supports this theory, implying that the source is a neutron star merger.</w:t>
      </w:r>
      <w:r w:rsidR="009A65B7">
        <w:rPr>
          <w:rFonts w:ascii="Calibri" w:hAnsi="Calibri" w:cs="Calibri"/>
        </w:rPr>
        <w:t xml:space="preserve"> </w:t>
      </w:r>
      <w:r w:rsidR="009A65B7" w:rsidRPr="009A65B7">
        <w:rPr>
          <w:rFonts w:ascii="Calibri" w:hAnsi="Calibri" w:cs="Calibri"/>
        </w:rPr>
        <w:t>For example, it could have frequencies as high as 8 GHz.</w:t>
      </w:r>
    </w:p>
    <w:p w14:paraId="21E24C6C" w14:textId="77777777" w:rsidR="00487D9F" w:rsidRPr="00487D9F" w:rsidRDefault="00487D9F" w:rsidP="00374149">
      <w:pPr>
        <w:pStyle w:val="Salutation"/>
        <w:spacing w:before="0"/>
        <w:ind w:left="737"/>
        <w:jc w:val="both"/>
        <w:rPr>
          <w:rFonts w:ascii="Calibri" w:hAnsi="Calibri" w:cs="Calibri"/>
        </w:rPr>
      </w:pPr>
    </w:p>
    <w:p w14:paraId="019A9FE8" w14:textId="6A5CF43E" w:rsidR="00487D9F" w:rsidRPr="00487D9F" w:rsidRDefault="00487D9F" w:rsidP="00374149">
      <w:pPr>
        <w:pStyle w:val="Salutation"/>
        <w:numPr>
          <w:ilvl w:val="0"/>
          <w:numId w:val="6"/>
        </w:numPr>
        <w:spacing w:before="0"/>
        <w:jc w:val="both"/>
        <w:rPr>
          <w:rFonts w:ascii="Calibri" w:hAnsi="Calibri" w:cs="Calibri"/>
        </w:rPr>
      </w:pPr>
      <w:r w:rsidRPr="00DF3A12">
        <w:rPr>
          <w:rFonts w:ascii="Calibri" w:hAnsi="Calibri" w:cs="Calibri"/>
          <w:sz w:val="28"/>
          <w:szCs w:val="22"/>
        </w:rPr>
        <w:t>Flaring Magnets</w:t>
      </w:r>
      <w:r w:rsidRPr="00487D9F">
        <w:rPr>
          <w:rFonts w:ascii="Calibri" w:hAnsi="Calibri" w:cs="Calibri"/>
        </w:rPr>
        <w:t>: This theory suggests that FRBs are a result of the release of energy from a magnetic star, such as a pulsar or a magnetar. The sudden release of energy creates a short burst of radio waves, which are then detected as an FRB.</w:t>
      </w:r>
      <w:r w:rsidR="009A65B7" w:rsidRPr="009A65B7">
        <w:rPr>
          <w:rFonts w:ascii="Calibri" w:hAnsi="Calibri" w:cs="Calibri"/>
        </w:rPr>
        <w:t xml:space="preserve"> For example, it could have frequencies as high as </w:t>
      </w:r>
      <w:r w:rsidR="009A65B7">
        <w:rPr>
          <w:rFonts w:ascii="Calibri" w:hAnsi="Calibri" w:cs="Calibri"/>
        </w:rPr>
        <w:t>1</w:t>
      </w:r>
      <w:r w:rsidR="009A65B7" w:rsidRPr="009A65B7">
        <w:rPr>
          <w:rFonts w:ascii="Calibri" w:hAnsi="Calibri" w:cs="Calibri"/>
        </w:rPr>
        <w:t xml:space="preserve"> GHz.</w:t>
      </w:r>
    </w:p>
    <w:p w14:paraId="23F54480" w14:textId="77777777" w:rsidR="00487D9F" w:rsidRPr="00487D9F" w:rsidRDefault="00487D9F" w:rsidP="00374149">
      <w:pPr>
        <w:pStyle w:val="Salutation"/>
        <w:spacing w:before="0"/>
        <w:ind w:left="737"/>
        <w:jc w:val="both"/>
        <w:rPr>
          <w:rFonts w:ascii="Calibri" w:hAnsi="Calibri" w:cs="Calibri"/>
        </w:rPr>
      </w:pPr>
    </w:p>
    <w:p w14:paraId="1351A557" w14:textId="789BB368" w:rsidR="00487D9F" w:rsidRPr="00487D9F" w:rsidRDefault="00487D9F" w:rsidP="00374149">
      <w:pPr>
        <w:pStyle w:val="Salutation"/>
        <w:numPr>
          <w:ilvl w:val="0"/>
          <w:numId w:val="7"/>
        </w:numPr>
        <w:spacing w:before="0"/>
        <w:jc w:val="both"/>
        <w:rPr>
          <w:rFonts w:ascii="Calibri" w:hAnsi="Calibri" w:cs="Calibri"/>
        </w:rPr>
      </w:pPr>
      <w:r w:rsidRPr="00DF3A12">
        <w:rPr>
          <w:rFonts w:ascii="Calibri" w:hAnsi="Calibri" w:cs="Calibri"/>
          <w:sz w:val="28"/>
          <w:szCs w:val="22"/>
        </w:rPr>
        <w:t>Extragalactic Objects</w:t>
      </w:r>
      <w:r w:rsidRPr="00487D9F">
        <w:rPr>
          <w:rFonts w:ascii="Calibri" w:hAnsi="Calibri" w:cs="Calibri"/>
        </w:rPr>
        <w:t>: This theory suggests that FRBs are a result of an astronomical event occurring in another galaxy, such as a supernova or a black hole.</w:t>
      </w:r>
      <w:r w:rsidR="009A65B7" w:rsidRPr="009A65B7">
        <w:rPr>
          <w:rFonts w:ascii="Calibri" w:hAnsi="Calibri" w:cs="Calibri"/>
        </w:rPr>
        <w:t xml:space="preserve"> For example, it could have frequencies </w:t>
      </w:r>
      <w:r w:rsidR="009A65B7">
        <w:rPr>
          <w:rFonts w:ascii="Calibri" w:hAnsi="Calibri" w:cs="Calibri"/>
        </w:rPr>
        <w:t xml:space="preserve">in range of </w:t>
      </w:r>
      <w:r w:rsidR="009A65B7" w:rsidRPr="009A65B7">
        <w:rPr>
          <w:rFonts w:ascii="Calibri" w:hAnsi="Calibri" w:cs="Calibri"/>
        </w:rPr>
        <w:t xml:space="preserve"> </w:t>
      </w:r>
      <w:r w:rsidR="009A65B7">
        <w:rPr>
          <w:rFonts w:ascii="Calibri" w:hAnsi="Calibri" w:cs="Calibri"/>
        </w:rPr>
        <w:t>K</w:t>
      </w:r>
      <w:r w:rsidR="009A65B7" w:rsidRPr="009A65B7">
        <w:rPr>
          <w:rFonts w:ascii="Calibri" w:hAnsi="Calibri" w:cs="Calibri"/>
        </w:rPr>
        <w:t>Hz.</w:t>
      </w:r>
    </w:p>
    <w:p w14:paraId="3E40BA7B" w14:textId="77777777" w:rsidR="00487D9F" w:rsidRPr="00487D9F" w:rsidRDefault="00487D9F" w:rsidP="00487D9F">
      <w:pPr>
        <w:pStyle w:val="Salutation"/>
        <w:spacing w:before="0"/>
        <w:rPr>
          <w:rFonts w:ascii="Calibri" w:hAnsi="Calibri" w:cs="Calibri"/>
        </w:rPr>
      </w:pPr>
    </w:p>
    <w:p w14:paraId="6E9473A1" w14:textId="2E495A3B" w:rsidR="00487D9F" w:rsidRDefault="00487D9F" w:rsidP="00DF3A12">
      <w:pPr>
        <w:pStyle w:val="Salutation"/>
        <w:numPr>
          <w:ilvl w:val="0"/>
          <w:numId w:val="8"/>
        </w:numPr>
        <w:spacing w:before="0"/>
        <w:rPr>
          <w:rFonts w:ascii="Calibri" w:hAnsi="Calibri" w:cs="Calibri"/>
          <w:b/>
          <w:bCs/>
        </w:rPr>
      </w:pPr>
      <w:r w:rsidRPr="00374149">
        <w:rPr>
          <w:rFonts w:ascii="Calibri" w:hAnsi="Calibri" w:cs="Calibri"/>
          <w:b/>
          <w:bCs/>
        </w:rPr>
        <w:t>Ways to Discover/Detect Fast Radio Bursts:</w:t>
      </w:r>
    </w:p>
    <w:p w14:paraId="4F175170" w14:textId="77777777" w:rsidR="00DF3A12" w:rsidRPr="00DF3A12" w:rsidRDefault="00DF3A12" w:rsidP="00DF3A12">
      <w:pPr>
        <w:pStyle w:val="Salutation"/>
        <w:spacing w:before="0"/>
        <w:ind w:left="720"/>
        <w:rPr>
          <w:rFonts w:ascii="Calibri" w:hAnsi="Calibri" w:cs="Calibri"/>
          <w:b/>
          <w:bCs/>
        </w:rPr>
      </w:pPr>
    </w:p>
    <w:p w14:paraId="5024E777" w14:textId="50C5E3D1" w:rsidR="00487D9F" w:rsidRPr="00487D9F" w:rsidRDefault="00487D9F" w:rsidP="00DF3A12">
      <w:pPr>
        <w:pStyle w:val="Salutation"/>
        <w:numPr>
          <w:ilvl w:val="0"/>
          <w:numId w:val="9"/>
        </w:numPr>
        <w:spacing w:before="0"/>
        <w:jc w:val="both"/>
        <w:rPr>
          <w:rFonts w:ascii="Calibri" w:hAnsi="Calibri" w:cs="Calibri"/>
        </w:rPr>
      </w:pPr>
      <w:r w:rsidRPr="00DF3A12">
        <w:rPr>
          <w:rFonts w:ascii="Calibri" w:hAnsi="Calibri" w:cs="Calibri"/>
          <w:sz w:val="28"/>
          <w:szCs w:val="22"/>
        </w:rPr>
        <w:lastRenderedPageBreak/>
        <w:t>Radio</w:t>
      </w:r>
      <w:r w:rsidRPr="00DF3A12">
        <w:rPr>
          <w:rFonts w:ascii="Calibri" w:hAnsi="Calibri" w:cs="Calibri"/>
          <w:i/>
          <w:iCs/>
          <w:sz w:val="28"/>
          <w:szCs w:val="22"/>
        </w:rPr>
        <w:t xml:space="preserve"> </w:t>
      </w:r>
      <w:r w:rsidRPr="00DF3A12">
        <w:rPr>
          <w:rFonts w:ascii="Calibri" w:hAnsi="Calibri" w:cs="Calibri"/>
          <w:sz w:val="28"/>
          <w:szCs w:val="22"/>
        </w:rPr>
        <w:t xml:space="preserve">Telescopes: </w:t>
      </w:r>
      <w:r w:rsidR="00DF3A12" w:rsidRPr="00DF3A12">
        <w:rPr>
          <w:rFonts w:ascii="Calibri" w:hAnsi="Calibri" w:cs="Calibri"/>
        </w:rPr>
        <w:t>The primary tool for detecting FRBs is radio telescopes. The size and sensitivity of the telescopes are important factors in detecting these bursts. Larger, more sensitive telescopes, such as the Canadian Hydrogen Intensity Mapping Experiment (CHIME) and the Australian Square Kilometer Array Pathfinder (ASKAP), have detected a significant number of FRBs.</w:t>
      </w:r>
    </w:p>
    <w:p w14:paraId="32D0A35D" w14:textId="77777777" w:rsidR="00487D9F" w:rsidRPr="00487D9F" w:rsidRDefault="00487D9F" w:rsidP="00374149">
      <w:pPr>
        <w:pStyle w:val="Salutation"/>
        <w:spacing w:before="0"/>
        <w:ind w:left="737"/>
        <w:rPr>
          <w:rFonts w:ascii="Calibri" w:hAnsi="Calibri" w:cs="Calibri"/>
        </w:rPr>
      </w:pPr>
    </w:p>
    <w:p w14:paraId="0917E62E" w14:textId="0CFC0E5F" w:rsidR="00487D9F" w:rsidRPr="00487D9F" w:rsidRDefault="00487D9F" w:rsidP="00DF3A12">
      <w:pPr>
        <w:pStyle w:val="Salutation"/>
        <w:numPr>
          <w:ilvl w:val="0"/>
          <w:numId w:val="10"/>
        </w:numPr>
        <w:spacing w:before="0"/>
        <w:jc w:val="both"/>
        <w:rPr>
          <w:rFonts w:ascii="Calibri" w:hAnsi="Calibri" w:cs="Calibri"/>
        </w:rPr>
      </w:pPr>
      <w:r w:rsidRPr="00DF3A12">
        <w:rPr>
          <w:rFonts w:ascii="Calibri" w:hAnsi="Calibri" w:cs="Calibri"/>
          <w:sz w:val="28"/>
          <w:szCs w:val="22"/>
        </w:rPr>
        <w:t>Machine Learning Algorithms</w:t>
      </w:r>
      <w:r w:rsidRPr="00487D9F">
        <w:rPr>
          <w:rFonts w:ascii="Calibri" w:hAnsi="Calibri" w:cs="Calibri"/>
        </w:rPr>
        <w:t xml:space="preserve">: </w:t>
      </w:r>
      <w:r w:rsidR="00DF3A12" w:rsidRPr="00DF3A12">
        <w:rPr>
          <w:rFonts w:ascii="Calibri" w:hAnsi="Calibri" w:cs="Calibri"/>
        </w:rPr>
        <w:t>To classify radio signals and determine whether they are FRBs, machine learning algorithms can be used. This allows astronomers to identify FRBs more quickly and efficiently, saving time and resources that would otherwise be spent manually analy</w:t>
      </w:r>
      <w:r w:rsidR="00DF3A12">
        <w:rPr>
          <w:rFonts w:ascii="Calibri" w:hAnsi="Calibri" w:cs="Calibri"/>
        </w:rPr>
        <w:t>z</w:t>
      </w:r>
      <w:r w:rsidR="00DF3A12" w:rsidRPr="00DF3A12">
        <w:rPr>
          <w:rFonts w:ascii="Calibri" w:hAnsi="Calibri" w:cs="Calibri"/>
        </w:rPr>
        <w:t>ing the signals. CNN, SVM, RF Classifier, etc.</w:t>
      </w:r>
    </w:p>
    <w:p w14:paraId="74E61972" w14:textId="77777777" w:rsidR="00487D9F" w:rsidRPr="00DF3A12" w:rsidRDefault="00487D9F" w:rsidP="00374149">
      <w:pPr>
        <w:pStyle w:val="Salutation"/>
        <w:spacing w:before="0"/>
        <w:ind w:left="737"/>
        <w:rPr>
          <w:rFonts w:ascii="Calibri" w:hAnsi="Calibri" w:cs="Calibri"/>
        </w:rPr>
      </w:pPr>
    </w:p>
    <w:p w14:paraId="1A00DFDE" w14:textId="4C2D4DC3" w:rsidR="006303BD" w:rsidRDefault="00487D9F" w:rsidP="00A23F00">
      <w:pPr>
        <w:pStyle w:val="Salutation"/>
        <w:numPr>
          <w:ilvl w:val="0"/>
          <w:numId w:val="16"/>
        </w:numPr>
        <w:spacing w:before="0"/>
        <w:jc w:val="both"/>
        <w:rPr>
          <w:rFonts w:ascii="Calibri" w:hAnsi="Calibri" w:cs="Calibri"/>
        </w:rPr>
      </w:pPr>
      <w:r w:rsidRPr="00DF3A12">
        <w:rPr>
          <w:rFonts w:ascii="Calibri" w:hAnsi="Calibri" w:cs="Calibri"/>
          <w:b/>
          <w:bCs/>
          <w:sz w:val="28"/>
          <w:szCs w:val="22"/>
        </w:rPr>
        <w:t>Repeating FRBs</w:t>
      </w:r>
      <w:r w:rsidRPr="00487D9F">
        <w:rPr>
          <w:rFonts w:ascii="Calibri" w:hAnsi="Calibri" w:cs="Calibri"/>
        </w:rPr>
        <w:t>: Repeating FRBs are crucial in understanding the origin of FRBs, as they provide an opportunity to observe the same burst multiple times. Detecting repeating FRBs is crucial in determining the location of the source and unlocking the secrets of the phenomenon.</w:t>
      </w:r>
    </w:p>
    <w:p w14:paraId="010D10C7" w14:textId="77777777" w:rsidR="00FE6E2E" w:rsidRPr="00FE6E2E" w:rsidRDefault="00FE6E2E" w:rsidP="00A23F00">
      <w:pPr>
        <w:pStyle w:val="Salutation"/>
        <w:numPr>
          <w:ilvl w:val="0"/>
          <w:numId w:val="16"/>
        </w:numPr>
        <w:spacing w:before="0"/>
        <w:jc w:val="both"/>
        <w:rPr>
          <w:rFonts w:ascii="Calibri" w:hAnsi="Calibri" w:cs="Calibri"/>
        </w:rPr>
      </w:pPr>
    </w:p>
    <w:p w14:paraId="728D052B" w14:textId="77777777" w:rsidR="00FE6E2E" w:rsidRDefault="00FE6E2E" w:rsidP="00FE6E2E">
      <w:pPr>
        <w:pStyle w:val="Salutation"/>
        <w:numPr>
          <w:ilvl w:val="0"/>
          <w:numId w:val="18"/>
        </w:numPr>
        <w:spacing w:before="0"/>
        <w:rPr>
          <w:rFonts w:ascii="Calibri" w:hAnsi="Calibri" w:cs="Calibri"/>
          <w:b/>
          <w:bCs/>
        </w:rPr>
      </w:pPr>
      <w:r w:rsidRPr="00FE6E2E">
        <w:rPr>
          <w:rFonts w:ascii="Calibri" w:hAnsi="Calibri" w:cs="Calibri"/>
          <w:b/>
          <w:bCs/>
        </w:rPr>
        <w:t>Our Goal:</w:t>
      </w:r>
      <w:r w:rsidR="00A23F00" w:rsidRPr="00FE6E2E">
        <w:rPr>
          <w:rFonts w:ascii="Calibri" w:hAnsi="Calibri" w:cs="Calibri"/>
          <w:b/>
          <w:bCs/>
        </w:rPr>
        <w:t xml:space="preserve"> </w:t>
      </w:r>
    </w:p>
    <w:p w14:paraId="2D644534" w14:textId="59F50159" w:rsidR="00A23F00" w:rsidRDefault="00FE6E2E" w:rsidP="00FE6E2E">
      <w:pPr>
        <w:pStyle w:val="Salutation"/>
        <w:spacing w:before="0"/>
        <w:ind w:left="720"/>
        <w:rPr>
          <w:rFonts w:ascii="Calibri" w:hAnsi="Calibri" w:cs="Calibri"/>
        </w:rPr>
      </w:pPr>
      <w:r w:rsidRPr="00FE6E2E">
        <w:rPr>
          <w:rFonts w:ascii="Calibri" w:hAnsi="Calibri" w:cs="Calibri"/>
        </w:rPr>
        <w:t>T</w:t>
      </w:r>
      <w:r w:rsidR="00A23F00" w:rsidRPr="00FE6E2E">
        <w:rPr>
          <w:rFonts w:ascii="Calibri" w:hAnsi="Calibri" w:cs="Calibri"/>
        </w:rPr>
        <w:t>o identify if there is any selection effect a telescope would show in discovering/detecting periodically repeating FRBs</w:t>
      </w:r>
    </w:p>
    <w:p w14:paraId="2741A839" w14:textId="77777777" w:rsidR="00FE6E2E" w:rsidRPr="00FE6E2E" w:rsidRDefault="00FE6E2E" w:rsidP="00FE6E2E">
      <w:pPr>
        <w:pStyle w:val="Salutation"/>
        <w:spacing w:before="0"/>
        <w:ind w:left="720"/>
        <w:rPr>
          <w:rFonts w:ascii="Calibri" w:hAnsi="Calibri" w:cs="Calibri"/>
        </w:rPr>
      </w:pPr>
    </w:p>
    <w:p w14:paraId="322E0EFC" w14:textId="3C0C894D" w:rsidR="00FE6E2E" w:rsidRPr="00FE6E2E" w:rsidRDefault="00FE6E2E" w:rsidP="00FE6E2E">
      <w:pPr>
        <w:pStyle w:val="Salutation"/>
        <w:numPr>
          <w:ilvl w:val="0"/>
          <w:numId w:val="21"/>
        </w:numPr>
        <w:spacing w:before="0"/>
        <w:rPr>
          <w:rFonts w:ascii="Calibri" w:hAnsi="Calibri" w:cs="Calibri"/>
          <w:b/>
          <w:bCs/>
        </w:rPr>
      </w:pPr>
      <w:r w:rsidRPr="00FE6E2E">
        <w:rPr>
          <w:rFonts w:ascii="Calibri" w:hAnsi="Calibri" w:cs="Calibri"/>
          <w:b/>
          <w:bCs/>
        </w:rPr>
        <w:t xml:space="preserve">Simulating Repeating FRB </w:t>
      </w:r>
      <w:r>
        <w:rPr>
          <w:rFonts w:ascii="Calibri" w:hAnsi="Calibri" w:cs="Calibri"/>
          <w:b/>
          <w:bCs/>
        </w:rPr>
        <w:t xml:space="preserve"> data </w:t>
      </w:r>
      <w:r w:rsidRPr="00FE6E2E">
        <w:rPr>
          <w:rFonts w:ascii="Calibri" w:hAnsi="Calibri" w:cs="Calibri"/>
          <w:b/>
          <w:bCs/>
        </w:rPr>
        <w:t>:</w:t>
      </w:r>
    </w:p>
    <w:p w14:paraId="02EFB558" w14:textId="77777777" w:rsidR="00FE6E2E" w:rsidRDefault="00FE6E2E" w:rsidP="00FE6E2E">
      <w:pPr>
        <w:pStyle w:val="Salutation"/>
        <w:spacing w:before="0"/>
        <w:ind w:left="720"/>
        <w:rPr>
          <w:rFonts w:ascii="Calibri" w:hAnsi="Calibri" w:cs="Calibri"/>
        </w:rPr>
      </w:pPr>
      <w:r w:rsidRPr="00FE6E2E">
        <w:rPr>
          <w:rFonts w:ascii="Calibri" w:hAnsi="Calibri" w:cs="Calibri"/>
        </w:rPr>
        <w:t>To simulate an FRB, we need to generate its observational parameters. These are as follows:</w:t>
      </w:r>
    </w:p>
    <w:p w14:paraId="5CAACBBA" w14:textId="7AF242F4" w:rsidR="00FE6E2E" w:rsidRPr="00FE6E2E" w:rsidRDefault="00FE6E2E" w:rsidP="00FE6E2E">
      <w:pPr>
        <w:pStyle w:val="Salutation"/>
        <w:numPr>
          <w:ilvl w:val="0"/>
          <w:numId w:val="19"/>
        </w:numPr>
        <w:spacing w:before="0"/>
        <w:rPr>
          <w:rFonts w:ascii="Calibri" w:hAnsi="Calibri" w:cs="Calibri"/>
        </w:rPr>
      </w:pPr>
      <w:r w:rsidRPr="00FE6E2E">
        <w:rPr>
          <w:rFonts w:ascii="Calibri" w:hAnsi="Calibri" w:cs="Calibri"/>
        </w:rPr>
        <w:t>Right ascension (RA)</w:t>
      </w:r>
    </w:p>
    <w:p w14:paraId="57CB5279" w14:textId="08B51802" w:rsidR="00FE6E2E" w:rsidRPr="00FE6E2E" w:rsidRDefault="00FE6E2E" w:rsidP="00FE6E2E">
      <w:pPr>
        <w:pStyle w:val="Salutation"/>
        <w:numPr>
          <w:ilvl w:val="0"/>
          <w:numId w:val="19"/>
        </w:numPr>
        <w:spacing w:before="0"/>
        <w:rPr>
          <w:rFonts w:ascii="Calibri" w:hAnsi="Calibri" w:cs="Calibri"/>
        </w:rPr>
      </w:pPr>
      <w:r w:rsidRPr="00FE6E2E">
        <w:rPr>
          <w:rFonts w:ascii="Calibri" w:hAnsi="Calibri" w:cs="Calibri"/>
        </w:rPr>
        <w:t xml:space="preserve">Declination (Dec) </w:t>
      </w:r>
    </w:p>
    <w:p w14:paraId="48D2FE26" w14:textId="77777777" w:rsidR="00FE6E2E" w:rsidRPr="00FE6E2E" w:rsidRDefault="00FE6E2E" w:rsidP="00FE6E2E">
      <w:pPr>
        <w:pStyle w:val="Salutation"/>
        <w:spacing w:before="0"/>
        <w:ind w:left="1440"/>
        <w:rPr>
          <w:rFonts w:ascii="Calibri" w:hAnsi="Calibri" w:cs="Calibri"/>
        </w:rPr>
      </w:pPr>
      <w:r w:rsidRPr="00FE6E2E">
        <w:rPr>
          <w:rFonts w:ascii="Calibri" w:hAnsi="Calibri" w:cs="Calibri"/>
        </w:rPr>
        <w:t xml:space="preserve">FRBs are seen to be uniformly distributed over the entire sky </w:t>
      </w:r>
      <w:r w:rsidRPr="00FE6E2E">
        <w:rPr>
          <w:rFonts w:ascii="Cambria Math" w:hAnsi="Cambria Math" w:cs="Cambria Math"/>
        </w:rPr>
        <w:t>⇒</w:t>
      </w:r>
      <w:r w:rsidRPr="00FE6E2E">
        <w:rPr>
          <w:rFonts w:ascii="Calibri" w:hAnsi="Calibri" w:cs="Calibri"/>
        </w:rPr>
        <w:t xml:space="preserve"> RA = [0, 360) deg, DEC= [-90, 90) deg </w:t>
      </w:r>
    </w:p>
    <w:p w14:paraId="27CA4C12" w14:textId="2666C1DF" w:rsidR="00FE6E2E" w:rsidRPr="00FE6E2E" w:rsidRDefault="00FE6E2E" w:rsidP="00FE6E2E">
      <w:pPr>
        <w:pStyle w:val="Salutation"/>
        <w:numPr>
          <w:ilvl w:val="0"/>
          <w:numId w:val="19"/>
        </w:numPr>
        <w:spacing w:before="0"/>
        <w:rPr>
          <w:rFonts w:ascii="Calibri" w:hAnsi="Calibri" w:cs="Calibri"/>
        </w:rPr>
      </w:pPr>
      <w:r w:rsidRPr="00FE6E2E">
        <w:rPr>
          <w:rFonts w:ascii="Calibri" w:hAnsi="Calibri" w:cs="Calibri"/>
        </w:rPr>
        <w:t xml:space="preserve">Period (P) Assume periods are uniformly distributed [1, 200] days </w:t>
      </w:r>
    </w:p>
    <w:p w14:paraId="07FF9F7F" w14:textId="4F2843E1" w:rsidR="00FE6E2E" w:rsidRPr="00FE6E2E" w:rsidRDefault="00FE6E2E" w:rsidP="00FE6E2E">
      <w:pPr>
        <w:pStyle w:val="Salutation"/>
        <w:numPr>
          <w:ilvl w:val="0"/>
          <w:numId w:val="19"/>
        </w:numPr>
        <w:spacing w:before="0"/>
        <w:rPr>
          <w:rFonts w:ascii="Calibri" w:hAnsi="Calibri" w:cs="Calibri"/>
        </w:rPr>
      </w:pPr>
      <w:r w:rsidRPr="00FE6E2E">
        <w:rPr>
          <w:rFonts w:ascii="Calibri" w:hAnsi="Calibri" w:cs="Calibri"/>
        </w:rPr>
        <w:t xml:space="preserve">Duty cycle (D) Assume the duty cycle coming uniformly from [0.1, 0.5) </w:t>
      </w:r>
    </w:p>
    <w:p w14:paraId="4AF490AF" w14:textId="56C0ED99" w:rsidR="00FE6E2E" w:rsidRPr="00FE6E2E" w:rsidRDefault="00FE6E2E" w:rsidP="00FE6E2E">
      <w:pPr>
        <w:pStyle w:val="Salutation"/>
        <w:numPr>
          <w:ilvl w:val="0"/>
          <w:numId w:val="19"/>
        </w:numPr>
        <w:spacing w:before="0"/>
        <w:rPr>
          <w:rFonts w:ascii="Calibri" w:hAnsi="Calibri" w:cs="Calibri"/>
        </w:rPr>
      </w:pPr>
      <w:r w:rsidRPr="00FE6E2E">
        <w:rPr>
          <w:rFonts w:ascii="Calibri" w:hAnsi="Calibri" w:cs="Calibri"/>
        </w:rPr>
        <w:t>Start Phase (</w:t>
      </w:r>
      <w:proofErr w:type="spellStart"/>
      <w:r w:rsidRPr="00FE6E2E">
        <w:rPr>
          <w:rFonts w:ascii="Calibri" w:hAnsi="Calibri" w:cs="Calibri"/>
        </w:rPr>
        <w:t>phs</w:t>
      </w:r>
      <w:proofErr w:type="spellEnd"/>
      <w:r w:rsidRPr="00FE6E2E">
        <w:rPr>
          <w:rFonts w:ascii="Calibri" w:hAnsi="Calibri" w:cs="Calibri"/>
        </w:rPr>
        <w:t xml:space="preserve">) Assume the start phase from [0, 1) </w:t>
      </w:r>
    </w:p>
    <w:p w14:paraId="7C5EF0B8" w14:textId="47FC2F41" w:rsidR="00FE6E2E" w:rsidRDefault="00FE6E2E" w:rsidP="00FE6E2E">
      <w:pPr>
        <w:pStyle w:val="Salutation"/>
        <w:numPr>
          <w:ilvl w:val="0"/>
          <w:numId w:val="19"/>
        </w:numPr>
        <w:spacing w:before="0"/>
        <w:rPr>
          <w:rFonts w:ascii="Calibri" w:hAnsi="Calibri" w:cs="Calibri"/>
        </w:rPr>
      </w:pPr>
      <w:r w:rsidRPr="00FE6E2E">
        <w:rPr>
          <w:rFonts w:ascii="Calibri" w:hAnsi="Calibri" w:cs="Calibri"/>
        </w:rPr>
        <w:t xml:space="preserve">A reference epoch (that is “”). </w:t>
      </w:r>
    </w:p>
    <w:p w14:paraId="30ADBA1D" w14:textId="77777777" w:rsidR="00FE6E2E" w:rsidRPr="00FE6E2E" w:rsidRDefault="00FE6E2E" w:rsidP="00FE6E2E">
      <w:pPr>
        <w:pStyle w:val="Salutation"/>
        <w:spacing w:before="0"/>
        <w:ind w:left="1440"/>
        <w:rPr>
          <w:rFonts w:ascii="Calibri" w:hAnsi="Calibri" w:cs="Calibri"/>
        </w:rPr>
      </w:pPr>
    </w:p>
    <w:p w14:paraId="2CC13A09" w14:textId="3D0F791A" w:rsidR="00FE6E2E" w:rsidRDefault="00FE6E2E" w:rsidP="00FE6E2E">
      <w:pPr>
        <w:pStyle w:val="Salutation"/>
        <w:spacing w:before="0"/>
        <w:ind w:left="720"/>
        <w:rPr>
          <w:rFonts w:ascii="Calibri" w:hAnsi="Calibri" w:cs="Calibri"/>
        </w:rPr>
      </w:pPr>
      <w:r w:rsidRPr="00FE6E2E">
        <w:rPr>
          <w:rFonts w:ascii="Calibri" w:hAnsi="Calibri" w:cs="Calibri"/>
        </w:rPr>
        <w:t>All these parameters will be randomly generated (a uniform distribution because we really do not know what distribution these parameters would take) between the given range, and to reproduce the same set of randomly generated numbers, we need to keep track of the seed number. After all these parameters are generated, we need to repeat this for multiple FRBs. A set of FRBs with an associated seed number is created and saved</w:t>
      </w:r>
      <w:r>
        <w:rPr>
          <w:rFonts w:ascii="Calibri" w:hAnsi="Calibri" w:cs="Calibri"/>
        </w:rPr>
        <w:t>.</w:t>
      </w:r>
    </w:p>
    <w:p w14:paraId="15A5AA3F" w14:textId="0F80F786" w:rsidR="00FE6E2E" w:rsidRDefault="00FE6E2E" w:rsidP="00FE6E2E">
      <w:pPr>
        <w:pStyle w:val="Salutation"/>
        <w:spacing w:before="0"/>
        <w:ind w:left="720"/>
        <w:rPr>
          <w:rFonts w:ascii="Calibri" w:hAnsi="Calibri" w:cs="Calibri"/>
        </w:rPr>
      </w:pPr>
    </w:p>
    <w:p w14:paraId="4554CEB2" w14:textId="77777777" w:rsidR="00FE6E2E" w:rsidRPr="00FE6E2E" w:rsidRDefault="00FE6E2E" w:rsidP="00FE6E2E">
      <w:pPr>
        <w:pStyle w:val="Salutation"/>
        <w:numPr>
          <w:ilvl w:val="0"/>
          <w:numId w:val="22"/>
        </w:numPr>
        <w:spacing w:before="0"/>
        <w:rPr>
          <w:rFonts w:ascii="Calibri" w:hAnsi="Calibri" w:cs="Calibri"/>
          <w:b/>
          <w:bCs/>
        </w:rPr>
      </w:pPr>
      <w:r w:rsidRPr="00FE6E2E">
        <w:rPr>
          <w:rFonts w:ascii="Calibri" w:hAnsi="Calibri" w:cs="Calibri"/>
          <w:b/>
          <w:bCs/>
        </w:rPr>
        <w:t>Simulating The Telescope:</w:t>
      </w:r>
    </w:p>
    <w:p w14:paraId="33901DDB" w14:textId="3AD61ED2" w:rsidR="00FE6E2E" w:rsidRDefault="00FE6E2E" w:rsidP="00FE6E2E">
      <w:pPr>
        <w:pStyle w:val="Salutation"/>
        <w:spacing w:before="0"/>
        <w:ind w:left="720"/>
        <w:rPr>
          <w:rFonts w:ascii="Calibri" w:hAnsi="Calibri" w:cs="Calibri"/>
        </w:rPr>
      </w:pPr>
      <w:r w:rsidRPr="00FE6E2E">
        <w:rPr>
          <w:rFonts w:ascii="Calibri" w:hAnsi="Calibri" w:cs="Calibri"/>
        </w:rPr>
        <w:t>Simulating a telescope basically means predicting what part of the sky it will see and how it will change during the course of time. For this, the location and altitude of the telescope are required.</w:t>
      </w:r>
    </w:p>
    <w:p w14:paraId="436923F9" w14:textId="59883A9C" w:rsidR="00FE6E2E" w:rsidRDefault="00FE6E2E" w:rsidP="00FE6E2E">
      <w:pPr>
        <w:pStyle w:val="Salutation"/>
        <w:spacing w:before="0"/>
        <w:ind w:left="720"/>
        <w:rPr>
          <w:rFonts w:ascii="Calibri" w:hAnsi="Calibri" w:cs="Calibri"/>
          <w:b/>
          <w:bCs/>
        </w:rPr>
      </w:pPr>
      <w:r w:rsidRPr="00100119">
        <w:rPr>
          <w:rFonts w:ascii="Calibri" w:hAnsi="Calibri" w:cs="Calibri"/>
          <w:b/>
          <w:bCs/>
        </w:rPr>
        <w:t>Our Telescope:</w:t>
      </w:r>
    </w:p>
    <w:p w14:paraId="5A3D4BAF" w14:textId="66132FB8" w:rsidR="002D30D0" w:rsidRDefault="002D30D0" w:rsidP="00FE6E2E">
      <w:pPr>
        <w:pStyle w:val="Salutation"/>
        <w:spacing w:before="0"/>
        <w:ind w:left="720"/>
        <w:rPr>
          <w:rFonts w:ascii="Calibri" w:hAnsi="Calibri" w:cs="Calibri"/>
          <w:b/>
          <w:bCs/>
        </w:rPr>
      </w:pPr>
      <w:r>
        <w:rPr>
          <w:rFonts w:ascii="Calibri" w:hAnsi="Calibri" w:cs="Calibri"/>
          <w:b/>
          <w:bCs/>
        </w:rPr>
        <w:t>Image:</w:t>
      </w:r>
    </w:p>
    <w:p w14:paraId="091A8C59" w14:textId="2D9B6D51" w:rsidR="002D30D0" w:rsidRDefault="002D30D0" w:rsidP="00FE6E2E">
      <w:pPr>
        <w:pStyle w:val="Salutation"/>
        <w:spacing w:before="0"/>
        <w:ind w:left="720"/>
        <w:rPr>
          <w:rFonts w:ascii="Calibri" w:hAnsi="Calibri" w:cs="Calibri"/>
          <w:b/>
          <w:bCs/>
        </w:rPr>
      </w:pPr>
      <w:r w:rsidRPr="002D30D0">
        <w:rPr>
          <w:rFonts w:ascii="Calibri" w:hAnsi="Calibri" w:cs="Calibri"/>
          <w:b/>
          <w:bCs/>
        </w:rPr>
        <w:lastRenderedPageBreak/>
        <w:drawing>
          <wp:inline distT="0" distB="0" distL="0" distR="0" wp14:anchorId="3EBD9178" wp14:editId="68C9944A">
            <wp:extent cx="5523399" cy="4149114"/>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937" cy="4151772"/>
                    </a:xfrm>
                    <a:prstGeom prst="rect">
                      <a:avLst/>
                    </a:prstGeom>
                  </pic:spPr>
                </pic:pic>
              </a:graphicData>
            </a:graphic>
          </wp:inline>
        </w:drawing>
      </w:r>
    </w:p>
    <w:p w14:paraId="1B8D11CB" w14:textId="77724655" w:rsidR="00985300" w:rsidRDefault="00801DA8" w:rsidP="00FE6E2E">
      <w:pPr>
        <w:pStyle w:val="Salutation"/>
        <w:spacing w:before="0"/>
        <w:ind w:left="720"/>
        <w:rPr>
          <w:rFonts w:ascii="Calibri" w:hAnsi="Calibri" w:cs="Calibri"/>
          <w:b/>
          <w:bCs/>
        </w:rPr>
      </w:pPr>
      <w:r w:rsidRPr="00801DA8">
        <w:rPr>
          <w:rFonts w:ascii="Calibri" w:hAnsi="Calibri" w:cs="Calibri"/>
          <w:b/>
          <w:bCs/>
        </w:rPr>
        <w:drawing>
          <wp:inline distT="0" distB="0" distL="0" distR="0" wp14:anchorId="76012383" wp14:editId="5428432F">
            <wp:extent cx="5769750" cy="2833054"/>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855" cy="2837525"/>
                    </a:xfrm>
                    <a:prstGeom prst="rect">
                      <a:avLst/>
                    </a:prstGeom>
                  </pic:spPr>
                </pic:pic>
              </a:graphicData>
            </a:graphic>
          </wp:inline>
        </w:drawing>
      </w:r>
    </w:p>
    <w:p w14:paraId="6904C8BD" w14:textId="184AD731" w:rsidR="00985300" w:rsidRDefault="00985300" w:rsidP="00FE6E2E">
      <w:pPr>
        <w:pStyle w:val="Salutation"/>
        <w:spacing w:before="0"/>
        <w:ind w:left="720"/>
        <w:rPr>
          <w:rFonts w:ascii="Calibri" w:hAnsi="Calibri" w:cs="Calibri"/>
        </w:rPr>
      </w:pPr>
      <w:r w:rsidRPr="00985300">
        <w:rPr>
          <w:rFonts w:ascii="Calibri" w:hAnsi="Calibri" w:cs="Calibri"/>
        </w:rPr>
        <w:t xml:space="preserve">Source of image: </w:t>
      </w:r>
      <w:hyperlink r:id="rId15" w:history="1">
        <w:r w:rsidR="00801DA8" w:rsidRPr="00801DA8">
          <w:rPr>
            <w:rStyle w:val="Hyperlink"/>
          </w:rPr>
          <w:t>http://rac.ncra.tifr.res.in/ort/owfa.html</w:t>
        </w:r>
      </w:hyperlink>
    </w:p>
    <w:p w14:paraId="6DD14EDE" w14:textId="77777777" w:rsidR="00985300" w:rsidRPr="00985300" w:rsidRDefault="00985300" w:rsidP="00FE6E2E">
      <w:pPr>
        <w:pStyle w:val="Salutation"/>
        <w:spacing w:before="0"/>
        <w:ind w:left="720"/>
        <w:rPr>
          <w:rFonts w:ascii="Calibri" w:hAnsi="Calibri" w:cs="Calibri"/>
        </w:rPr>
      </w:pPr>
    </w:p>
    <w:p w14:paraId="38BE64A6" w14:textId="1AC4BD64" w:rsidR="00FE6E2E" w:rsidRDefault="00100119" w:rsidP="00FE6E2E">
      <w:pPr>
        <w:pStyle w:val="Salutation"/>
        <w:spacing w:before="0"/>
        <w:ind w:left="720"/>
        <w:rPr>
          <w:rFonts w:ascii="Calibri" w:hAnsi="Calibri" w:cs="Calibri"/>
        </w:rPr>
      </w:pPr>
      <w:r>
        <w:rPr>
          <w:rFonts w:ascii="Calibri" w:hAnsi="Calibri" w:cs="Calibri"/>
        </w:rPr>
        <w:t>For this project we will simulate</w:t>
      </w:r>
      <w:r w:rsidR="00FE6E2E" w:rsidRPr="00FE6E2E">
        <w:rPr>
          <w:rFonts w:ascii="Calibri" w:hAnsi="Calibri" w:cs="Calibri"/>
        </w:rPr>
        <w:t xml:space="preserve"> Ooty Radio Telescope, </w:t>
      </w:r>
      <w:r>
        <w:rPr>
          <w:rFonts w:ascii="Calibri" w:hAnsi="Calibri" w:cs="Calibri"/>
        </w:rPr>
        <w:t xml:space="preserve">it </w:t>
      </w:r>
      <w:r w:rsidR="00FE6E2E" w:rsidRPr="00FE6E2E">
        <w:rPr>
          <w:rFonts w:ascii="Calibri" w:hAnsi="Calibri" w:cs="Calibri"/>
        </w:rPr>
        <w:t>is located in the southern state of Tamil Nadu, India. The coordinates of the Ooty Radio Telescope are approximately 11.4047° N, 76.7254° E. The altitude of the observatory is approximately 2,200 meters (7,218 feet) above sea level.</w:t>
      </w:r>
    </w:p>
    <w:p w14:paraId="61A491D7" w14:textId="078AEB82" w:rsidR="00FE6E2E" w:rsidRDefault="00100119" w:rsidP="00FE6E2E">
      <w:pPr>
        <w:pStyle w:val="Salutation"/>
        <w:spacing w:before="0"/>
        <w:ind w:left="720"/>
        <w:rPr>
          <w:rFonts w:ascii="Calibri" w:hAnsi="Calibri" w:cs="Calibri"/>
        </w:rPr>
      </w:pPr>
      <w:r>
        <w:rPr>
          <w:rFonts w:ascii="Calibri" w:hAnsi="Calibri" w:cs="Calibri"/>
        </w:rPr>
        <w:t>Here we assume our telescope as</w:t>
      </w:r>
      <w:r w:rsidR="00FE6E2E" w:rsidRPr="00FE6E2E">
        <w:rPr>
          <w:rFonts w:ascii="Calibri" w:hAnsi="Calibri" w:cs="Calibri"/>
        </w:rPr>
        <w:t xml:space="preserve"> transit-type (immovable) radio telescopes, we had to simulate its field of view/ beam as well. For </w:t>
      </w:r>
      <w:r>
        <w:rPr>
          <w:rFonts w:ascii="Calibri" w:hAnsi="Calibri" w:cs="Calibri"/>
        </w:rPr>
        <w:t>ORT</w:t>
      </w:r>
      <w:r w:rsidR="00FE6E2E" w:rsidRPr="00FE6E2E">
        <w:rPr>
          <w:rFonts w:ascii="Calibri" w:hAnsi="Calibri" w:cs="Calibri"/>
        </w:rPr>
        <w:t xml:space="preserve">, it happens to be roughly in the shape of an ellipse, and its center is positioned at the zenith. Precisely, N-S = </w:t>
      </w:r>
      <w:r>
        <w:rPr>
          <w:rFonts w:ascii="Calibri" w:hAnsi="Calibri" w:cs="Calibri"/>
        </w:rPr>
        <w:t>27.4</w:t>
      </w:r>
      <w:r w:rsidR="00FE6E2E" w:rsidRPr="00FE6E2E">
        <w:rPr>
          <w:rFonts w:ascii="Calibri" w:hAnsi="Calibri" w:cs="Calibri"/>
        </w:rPr>
        <w:t xml:space="preserve"> deg and E-W = </w:t>
      </w:r>
      <w:r>
        <w:rPr>
          <w:rFonts w:ascii="Calibri" w:hAnsi="Calibri" w:cs="Calibri"/>
        </w:rPr>
        <w:t>2</w:t>
      </w:r>
      <w:r w:rsidR="00FE6E2E" w:rsidRPr="00FE6E2E">
        <w:rPr>
          <w:rFonts w:ascii="Calibri" w:hAnsi="Calibri" w:cs="Calibri"/>
        </w:rPr>
        <w:t>-</w:t>
      </w:r>
      <w:r>
        <w:rPr>
          <w:rFonts w:ascii="Calibri" w:hAnsi="Calibri" w:cs="Calibri"/>
        </w:rPr>
        <w:t>3</w:t>
      </w:r>
      <w:r w:rsidR="00FE6E2E" w:rsidRPr="00FE6E2E">
        <w:rPr>
          <w:rFonts w:ascii="Calibri" w:hAnsi="Calibri" w:cs="Calibri"/>
        </w:rPr>
        <w:t xml:space="preserve"> deg.</w:t>
      </w:r>
    </w:p>
    <w:p w14:paraId="777982C2" w14:textId="77777777" w:rsidR="00100119" w:rsidRPr="00FE6E2E" w:rsidRDefault="00100119" w:rsidP="00FE6E2E">
      <w:pPr>
        <w:pStyle w:val="Salutation"/>
        <w:spacing w:before="0"/>
        <w:ind w:left="720"/>
        <w:rPr>
          <w:rFonts w:ascii="Calibri" w:hAnsi="Calibri" w:cs="Calibri"/>
        </w:rPr>
      </w:pPr>
    </w:p>
    <w:p w14:paraId="35216051" w14:textId="46A8C20D" w:rsidR="006303BD" w:rsidRDefault="00100119" w:rsidP="006303BD">
      <w:pPr>
        <w:pStyle w:val="Salutation"/>
        <w:numPr>
          <w:ilvl w:val="0"/>
          <w:numId w:val="13"/>
        </w:numPr>
        <w:spacing w:before="0"/>
        <w:rPr>
          <w:rFonts w:ascii="Calibri" w:hAnsi="Calibri" w:cs="Calibri"/>
          <w:b/>
          <w:bCs/>
        </w:rPr>
      </w:pPr>
      <w:r>
        <w:rPr>
          <w:rFonts w:ascii="Calibri" w:hAnsi="Calibri" w:cs="Calibri"/>
          <w:b/>
          <w:bCs/>
        </w:rPr>
        <w:t xml:space="preserve">What do we mean by observed ? </w:t>
      </w:r>
      <w:r w:rsidR="006303BD" w:rsidRPr="006303BD">
        <w:rPr>
          <w:rFonts w:ascii="Calibri" w:hAnsi="Calibri" w:cs="Calibri"/>
          <w:b/>
          <w:bCs/>
        </w:rPr>
        <w:t>:</w:t>
      </w:r>
    </w:p>
    <w:p w14:paraId="3B064F2A" w14:textId="0E0A9B88" w:rsidR="00100119" w:rsidRDefault="00100119" w:rsidP="00100119">
      <w:pPr>
        <w:pStyle w:val="Salutation"/>
        <w:spacing w:before="0"/>
        <w:ind w:left="720"/>
      </w:pPr>
      <w:r w:rsidRPr="00100119">
        <w:rPr>
          <w:rFonts w:ascii="Calibri" w:hAnsi="Calibri" w:cs="Calibri"/>
        </w:rPr>
        <w:t>Consider a repeating FRB source we simulate. Its position in the sky has to be calculated for every minute of each day for two years continuously. Then check whether at any point this source passes through the field of view/beam of the telescope. The entry and exit time of the source crossing the beam has to be noted, including all of its other simulated parameters</w:t>
      </w:r>
      <w:r>
        <w:rPr>
          <w:rFonts w:ascii="Calibri" w:hAnsi="Calibri" w:cs="Calibri"/>
        </w:rPr>
        <w:t xml:space="preserve"> like RA ,Dec, Period, Duty Cycle, Phase</w:t>
      </w:r>
      <w:r w:rsidRPr="00100119">
        <w:rPr>
          <w:rFonts w:ascii="Calibri" w:hAnsi="Calibri" w:cs="Calibri"/>
        </w:rPr>
        <w:t xml:space="preserve"> and then this source will be considered as observed</w:t>
      </w:r>
      <w:r>
        <w:t>.</w:t>
      </w:r>
    </w:p>
    <w:p w14:paraId="47FD6CB9" w14:textId="77777777" w:rsidR="00100119" w:rsidRPr="006303BD" w:rsidRDefault="00100119" w:rsidP="00100119">
      <w:pPr>
        <w:pStyle w:val="Salutation"/>
        <w:spacing w:before="0"/>
        <w:ind w:left="720"/>
        <w:rPr>
          <w:rFonts w:ascii="Calibri" w:hAnsi="Calibri" w:cs="Calibri"/>
          <w:b/>
          <w:bCs/>
        </w:rPr>
      </w:pPr>
    </w:p>
    <w:p w14:paraId="65E89BAF" w14:textId="034B2FA7" w:rsidR="00A23F00" w:rsidRDefault="00A23F00" w:rsidP="00A23F00">
      <w:pPr>
        <w:pStyle w:val="Salutation"/>
        <w:numPr>
          <w:ilvl w:val="0"/>
          <w:numId w:val="13"/>
        </w:numPr>
        <w:spacing w:before="0"/>
        <w:rPr>
          <w:rFonts w:ascii="Calibri" w:hAnsi="Calibri" w:cs="Calibri"/>
          <w:b/>
          <w:bCs/>
        </w:rPr>
      </w:pPr>
      <w:r>
        <w:rPr>
          <w:rFonts w:ascii="Calibri" w:hAnsi="Calibri" w:cs="Calibri"/>
          <w:b/>
          <w:bCs/>
        </w:rPr>
        <w:t>Detecting the Active and Repeating FRB from our Ooty Radio Telescope</w:t>
      </w:r>
      <w:r w:rsidRPr="006303BD">
        <w:rPr>
          <w:rFonts w:ascii="Calibri" w:hAnsi="Calibri" w:cs="Calibri"/>
          <w:b/>
          <w:bCs/>
        </w:rPr>
        <w:t>:</w:t>
      </w:r>
    </w:p>
    <w:p w14:paraId="766FD11D" w14:textId="43834135" w:rsidR="00123D93" w:rsidRDefault="00123D93" w:rsidP="00123D93">
      <w:pPr>
        <w:pStyle w:val="Salutation"/>
        <w:spacing w:before="0"/>
        <w:ind w:left="720"/>
        <w:rPr>
          <w:rFonts w:ascii="Calibri" w:hAnsi="Calibri" w:cs="Calibri"/>
          <w:b/>
          <w:bCs/>
        </w:rPr>
      </w:pPr>
      <w:r>
        <w:rPr>
          <w:rFonts w:ascii="Calibri" w:hAnsi="Calibri" w:cs="Calibri"/>
          <w:b/>
          <w:bCs/>
        </w:rPr>
        <w:t>Code:-</w:t>
      </w:r>
    </w:p>
    <w:p w14:paraId="44C01C74" w14:textId="77777777" w:rsidR="00C01C3D" w:rsidRDefault="00C01C3D" w:rsidP="00123D93">
      <w:pPr>
        <w:pStyle w:val="Salutation"/>
        <w:spacing w:before="0"/>
        <w:ind w:left="720"/>
        <w:rPr>
          <w:rFonts w:ascii="Calibri" w:hAnsi="Calibri" w:cs="Calibri"/>
          <w:b/>
          <w:bCs/>
        </w:rPr>
      </w:pPr>
    </w:p>
    <w:p w14:paraId="2574B9BA" w14:textId="78AF1E06" w:rsidR="00C01C3D" w:rsidRDefault="00C01C3D" w:rsidP="00C01C3D">
      <w:pPr>
        <w:pStyle w:val="Salutation"/>
        <w:spacing w:before="0"/>
        <w:jc w:val="both"/>
        <w:rPr>
          <w:rFonts w:ascii="Calibri" w:hAnsi="Calibri" w:cs="Calibri"/>
          <w:color w:val="002060"/>
        </w:rPr>
      </w:pPr>
      <w:r w:rsidRPr="00C01C3D">
        <w:rPr>
          <w:rFonts w:ascii="Calibri" w:hAnsi="Calibri" w:cs="Calibri"/>
          <w:color w:val="002060"/>
        </w:rPr>
        <w:t>Installing/Updating required Libraries:</w:t>
      </w:r>
    </w:p>
    <w:p w14:paraId="711FD2AC" w14:textId="77777777" w:rsidR="00C01C3D" w:rsidRPr="00C01C3D" w:rsidRDefault="00C01C3D" w:rsidP="00C01C3D">
      <w:pPr>
        <w:pStyle w:val="Salutation"/>
        <w:spacing w:before="0"/>
        <w:jc w:val="both"/>
        <w:rPr>
          <w:rFonts w:ascii="Calibri" w:hAnsi="Calibri" w:cs="Calibri"/>
          <w:color w:val="002060"/>
        </w:rPr>
      </w:pPr>
    </w:p>
    <w:p w14:paraId="396F0DF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 installing required libraries</w:t>
      </w:r>
    </w:p>
    <w:p w14:paraId="7477BD7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F44747"/>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pip install </w:t>
      </w:r>
      <w:proofErr w:type="spellStart"/>
      <w:r w:rsidRPr="00C01C3D">
        <w:rPr>
          <w:rFonts w:ascii="Consolas" w:eastAsia="Times New Roman" w:hAnsi="Consolas" w:cs="Times New Roman"/>
          <w:color w:val="D4D4D4"/>
          <w:kern w:val="0"/>
          <w:sz w:val="21"/>
          <w:szCs w:val="21"/>
          <w:lang w:val="en-IN" w:eastAsia="en-IN"/>
        </w:rPr>
        <w:t>astroplan</w:t>
      </w:r>
      <w:proofErr w:type="spellEnd"/>
    </w:p>
    <w:p w14:paraId="30AC0D9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F44747"/>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pip3 install </w:t>
      </w:r>
      <w:r w:rsidRPr="00C01C3D">
        <w:rPr>
          <w:rFonts w:ascii="Consolas" w:eastAsia="Times New Roman" w:hAnsi="Consolas" w:cs="Times New Roman"/>
          <w:color w:val="F44747"/>
          <w:kern w:val="0"/>
          <w:sz w:val="21"/>
          <w:szCs w:val="21"/>
          <w:lang w:val="en-IN" w:eastAsia="en-IN"/>
        </w:rPr>
        <w:t>--</w:t>
      </w:r>
      <w:r w:rsidRPr="00C01C3D">
        <w:rPr>
          <w:rFonts w:ascii="Consolas" w:eastAsia="Times New Roman" w:hAnsi="Consolas" w:cs="Times New Roman"/>
          <w:color w:val="D4D4D4"/>
          <w:kern w:val="0"/>
          <w:sz w:val="21"/>
          <w:szCs w:val="21"/>
          <w:lang w:val="en-IN" w:eastAsia="en-IN"/>
        </w:rPr>
        <w:t>upgrade pandas</w:t>
      </w:r>
    </w:p>
    <w:p w14:paraId="764EA769" w14:textId="72038691" w:rsidR="00C01C3D" w:rsidRDefault="00C01C3D" w:rsidP="00C01C3D">
      <w:pPr>
        <w:pStyle w:val="Salutation"/>
        <w:spacing w:before="0"/>
        <w:rPr>
          <w:rFonts w:ascii="Calibri" w:hAnsi="Calibri" w:cs="Calibri"/>
          <w:b/>
          <w:bCs/>
        </w:rPr>
      </w:pPr>
    </w:p>
    <w:p w14:paraId="0C4E69DB" w14:textId="5282A2DF" w:rsidR="00C01C3D" w:rsidRPr="00C01C3D" w:rsidRDefault="00C01C3D" w:rsidP="00C01C3D">
      <w:pPr>
        <w:pStyle w:val="Salutation"/>
        <w:spacing w:before="0"/>
        <w:rPr>
          <w:rFonts w:ascii="Calibri" w:hAnsi="Calibri" w:cs="Calibri"/>
          <w:color w:val="002060"/>
        </w:rPr>
      </w:pPr>
      <w:r>
        <w:rPr>
          <w:rFonts w:ascii="Calibri" w:hAnsi="Calibri" w:cs="Calibri"/>
          <w:color w:val="002060"/>
          <w:lang w:val="en-IN"/>
        </w:rPr>
        <w:t>C</w:t>
      </w:r>
      <w:r w:rsidRPr="00C01C3D">
        <w:rPr>
          <w:rFonts w:ascii="Calibri" w:hAnsi="Calibri" w:cs="Calibri"/>
          <w:color w:val="002060"/>
          <w:lang w:val="en-IN"/>
        </w:rPr>
        <w:t>ode</w:t>
      </w:r>
      <w:r>
        <w:rPr>
          <w:rFonts w:ascii="Calibri" w:hAnsi="Calibri" w:cs="Calibri"/>
          <w:color w:val="002060"/>
          <w:lang w:val="en-IN"/>
        </w:rPr>
        <w:t xml:space="preserve"> for</w:t>
      </w:r>
      <w:r w:rsidRPr="00C01C3D">
        <w:rPr>
          <w:rFonts w:ascii="Calibri" w:hAnsi="Calibri" w:cs="Calibri"/>
          <w:color w:val="002060"/>
          <w:lang w:val="en-IN"/>
        </w:rPr>
        <w:t xml:space="preserve"> simulati</w:t>
      </w:r>
      <w:r>
        <w:rPr>
          <w:rFonts w:ascii="Calibri" w:hAnsi="Calibri" w:cs="Calibri"/>
          <w:color w:val="002060"/>
          <w:lang w:val="en-IN"/>
        </w:rPr>
        <w:t>ng</w:t>
      </w:r>
      <w:r w:rsidRPr="00C01C3D">
        <w:rPr>
          <w:rFonts w:ascii="Calibri" w:hAnsi="Calibri" w:cs="Calibri"/>
          <w:color w:val="002060"/>
          <w:lang w:val="en-IN"/>
        </w:rPr>
        <w:t xml:space="preserve"> and plotting FRB data</w:t>
      </w:r>
      <w:r>
        <w:rPr>
          <w:rFonts w:ascii="Calibri" w:hAnsi="Calibri" w:cs="Calibri"/>
          <w:color w:val="002060"/>
          <w:lang w:val="en-IN"/>
        </w:rPr>
        <w:t>:</w:t>
      </w:r>
    </w:p>
    <w:p w14:paraId="2145631D" w14:textId="77777777" w:rsidR="00C01C3D" w:rsidRDefault="00C01C3D" w:rsidP="00C01C3D">
      <w:pPr>
        <w:pStyle w:val="Salutation"/>
        <w:spacing w:before="0"/>
        <w:rPr>
          <w:rFonts w:ascii="Calibri" w:hAnsi="Calibri" w:cs="Calibri"/>
          <w:b/>
          <w:bCs/>
        </w:rPr>
      </w:pPr>
    </w:p>
    <w:p w14:paraId="01F1B79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 xml:space="preserve"># </w:t>
      </w:r>
      <w:bookmarkStart w:id="0" w:name="_Hlk127381643"/>
      <w:r w:rsidRPr="00C01C3D">
        <w:rPr>
          <w:rFonts w:ascii="Consolas" w:eastAsia="Times New Roman" w:hAnsi="Consolas" w:cs="Times New Roman"/>
          <w:color w:val="6A9955"/>
          <w:kern w:val="0"/>
          <w:sz w:val="21"/>
          <w:szCs w:val="21"/>
          <w:lang w:val="en-IN" w:eastAsia="en-IN"/>
        </w:rPr>
        <w:t>FRB data simulation and plotting code</w:t>
      </w:r>
      <w:bookmarkEnd w:id="0"/>
    </w:p>
    <w:p w14:paraId="311D8A9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numpy</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np</w:t>
      </w:r>
    </w:p>
    <w:p w14:paraId="555A1E5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random</w:t>
      </w:r>
    </w:p>
    <w:p w14:paraId="7D4BDB6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matplotlib.pyplot</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w:t>
      </w:r>
      <w:proofErr w:type="spellEnd"/>
    </w:p>
    <w:p w14:paraId="622C134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pandas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pd</w:t>
      </w:r>
    </w:p>
    <w:p w14:paraId="4FEC21C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w:t>
      </w:r>
      <w:proofErr w:type="spellEnd"/>
    </w:p>
    <w:p w14:paraId="30D95FE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E40339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from</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astroplan</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Observer</w:t>
      </w:r>
    </w:p>
    <w:p w14:paraId="20084DE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w:t>
      </w:r>
    </w:p>
    <w:p w14:paraId="79A137C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38E6F67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569CD6"/>
          <w:kern w:val="0"/>
          <w:sz w:val="21"/>
          <w:szCs w:val="21"/>
          <w:lang w:val="en-IN" w:eastAsia="en-IN"/>
        </w:rPr>
        <w:t>def</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CDCAA"/>
          <w:kern w:val="0"/>
          <w:sz w:val="21"/>
          <w:szCs w:val="21"/>
          <w:lang w:val="en-IN" w:eastAsia="en-IN"/>
        </w:rPr>
        <w:t>getdata</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9CDCFE"/>
          <w:kern w:val="0"/>
          <w:sz w:val="21"/>
          <w:szCs w:val="21"/>
          <w:lang w:val="en-IN" w:eastAsia="en-IN"/>
        </w:rPr>
        <w:t>num</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seed</w:t>
      </w:r>
      <w:r w:rsidRPr="00C01C3D">
        <w:rPr>
          <w:rFonts w:ascii="Consolas" w:eastAsia="Times New Roman" w:hAnsi="Consolas" w:cs="Times New Roman"/>
          <w:color w:val="D4D4D4"/>
          <w:kern w:val="0"/>
          <w:sz w:val="21"/>
          <w:szCs w:val="21"/>
          <w:lang w:val="en-IN" w:eastAsia="en-IN"/>
        </w:rPr>
        <w:t>):</w:t>
      </w:r>
    </w:p>
    <w:p w14:paraId="0F88F27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3C9A50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n=</w:t>
      </w:r>
      <w:proofErr w:type="spellStart"/>
      <w:r w:rsidRPr="00C01C3D">
        <w:rPr>
          <w:rFonts w:ascii="Consolas" w:eastAsia="Times New Roman" w:hAnsi="Consolas" w:cs="Times New Roman"/>
          <w:color w:val="D4D4D4"/>
          <w:kern w:val="0"/>
          <w:sz w:val="21"/>
          <w:szCs w:val="21"/>
          <w:lang w:val="en-IN" w:eastAsia="en-IN"/>
        </w:rPr>
        <w:t>num</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#Number of sources/data points to be generated</w:t>
      </w:r>
    </w:p>
    <w:p w14:paraId="39CCDE6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s=seed  </w:t>
      </w:r>
      <w:r w:rsidRPr="00C01C3D">
        <w:rPr>
          <w:rFonts w:ascii="Consolas" w:eastAsia="Times New Roman" w:hAnsi="Consolas" w:cs="Times New Roman"/>
          <w:color w:val="6A9955"/>
          <w:kern w:val="0"/>
          <w:sz w:val="21"/>
          <w:szCs w:val="21"/>
          <w:lang w:val="en-IN" w:eastAsia="en-IN"/>
        </w:rPr>
        <w:t>#seed value for random</w:t>
      </w:r>
    </w:p>
    <w:p w14:paraId="037DD01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w:t>
      </w:r>
    </w:p>
    <w:p w14:paraId="0CA5E48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33D739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#Generating various parameters</w:t>
      </w:r>
    </w:p>
    <w:p w14:paraId="7787A86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#print("Simulaiting data...")</w:t>
      </w:r>
    </w:p>
    <w:p w14:paraId="2A53E3F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np.random.seed</w:t>
      </w:r>
      <w:proofErr w:type="spellEnd"/>
      <w:r w:rsidRPr="00C01C3D">
        <w:rPr>
          <w:rFonts w:ascii="Consolas" w:eastAsia="Times New Roman" w:hAnsi="Consolas" w:cs="Times New Roman"/>
          <w:color w:val="D4D4D4"/>
          <w:kern w:val="0"/>
          <w:sz w:val="21"/>
          <w:szCs w:val="21"/>
          <w:lang w:val="en-IN" w:eastAsia="en-IN"/>
        </w:rPr>
        <w:t>(s)</w:t>
      </w:r>
    </w:p>
    <w:p w14:paraId="6F5C3F5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RA=</w:t>
      </w:r>
      <w:proofErr w:type="spellStart"/>
      <w:r w:rsidRPr="00C01C3D">
        <w:rPr>
          <w:rFonts w:ascii="Consolas" w:eastAsia="Times New Roman" w:hAnsi="Consolas" w:cs="Times New Roman"/>
          <w:color w:val="D4D4D4"/>
          <w:kern w:val="0"/>
          <w:sz w:val="21"/>
          <w:szCs w:val="21"/>
          <w:lang w:val="en-IN" w:eastAsia="en-IN"/>
        </w:rPr>
        <w:t>np.random.uniform</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359.999</w:t>
      </w:r>
      <w:r w:rsidRPr="00C01C3D">
        <w:rPr>
          <w:rFonts w:ascii="Consolas" w:eastAsia="Times New Roman" w:hAnsi="Consolas" w:cs="Times New Roman"/>
          <w:color w:val="D4D4D4"/>
          <w:kern w:val="0"/>
          <w:sz w:val="21"/>
          <w:szCs w:val="21"/>
          <w:lang w:val="en-IN" w:eastAsia="en-IN"/>
        </w:rPr>
        <w:t>, n)</w:t>
      </w:r>
    </w:p>
    <w:p w14:paraId="40F6953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Dec=</w:t>
      </w:r>
      <w:proofErr w:type="spellStart"/>
      <w:r w:rsidRPr="00C01C3D">
        <w:rPr>
          <w:rFonts w:ascii="Consolas" w:eastAsia="Times New Roman" w:hAnsi="Consolas" w:cs="Times New Roman"/>
          <w:color w:val="D4D4D4"/>
          <w:kern w:val="0"/>
          <w:sz w:val="21"/>
          <w:szCs w:val="21"/>
          <w:lang w:val="en-IN" w:eastAsia="en-IN"/>
        </w:rPr>
        <w:t>np.random.uniform</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90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89.999</w:t>
      </w:r>
      <w:r w:rsidRPr="00C01C3D">
        <w:rPr>
          <w:rFonts w:ascii="Consolas" w:eastAsia="Times New Roman" w:hAnsi="Consolas" w:cs="Times New Roman"/>
          <w:color w:val="D4D4D4"/>
          <w:kern w:val="0"/>
          <w:sz w:val="21"/>
          <w:szCs w:val="21"/>
          <w:lang w:val="en-IN" w:eastAsia="en-IN"/>
        </w:rPr>
        <w:t>, n)</w:t>
      </w:r>
    </w:p>
    <w:p w14:paraId="4EC74A3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period=</w:t>
      </w:r>
      <w:proofErr w:type="spellStart"/>
      <w:r w:rsidRPr="00C01C3D">
        <w:rPr>
          <w:rFonts w:ascii="Consolas" w:eastAsia="Times New Roman" w:hAnsi="Consolas" w:cs="Times New Roman"/>
          <w:color w:val="D4D4D4"/>
          <w:kern w:val="0"/>
          <w:sz w:val="21"/>
          <w:szCs w:val="21"/>
          <w:lang w:val="en-IN" w:eastAsia="en-IN"/>
        </w:rPr>
        <w:t>np.random.uniform</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200</w:t>
      </w:r>
      <w:r w:rsidRPr="00C01C3D">
        <w:rPr>
          <w:rFonts w:ascii="Consolas" w:eastAsia="Times New Roman" w:hAnsi="Consolas" w:cs="Times New Roman"/>
          <w:color w:val="D4D4D4"/>
          <w:kern w:val="0"/>
          <w:sz w:val="21"/>
          <w:szCs w:val="21"/>
          <w:lang w:val="en-IN" w:eastAsia="en-IN"/>
        </w:rPr>
        <w:t xml:space="preserve">, n) </w:t>
      </w:r>
      <w:r w:rsidRPr="00C01C3D">
        <w:rPr>
          <w:rFonts w:ascii="Consolas" w:eastAsia="Times New Roman" w:hAnsi="Consolas" w:cs="Times New Roman"/>
          <w:color w:val="6A9955"/>
          <w:kern w:val="0"/>
          <w:sz w:val="21"/>
          <w:szCs w:val="21"/>
          <w:lang w:val="en-IN" w:eastAsia="en-IN"/>
        </w:rPr>
        <w:t>#period in days</w:t>
      </w:r>
    </w:p>
    <w:p w14:paraId="4E7683F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d_cycle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np.random.uniform</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0.01</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0.499</w:t>
      </w:r>
      <w:r w:rsidRPr="00C01C3D">
        <w:rPr>
          <w:rFonts w:ascii="Consolas" w:eastAsia="Times New Roman" w:hAnsi="Consolas" w:cs="Times New Roman"/>
          <w:color w:val="D4D4D4"/>
          <w:kern w:val="0"/>
          <w:sz w:val="21"/>
          <w:szCs w:val="21"/>
          <w:lang w:val="en-IN" w:eastAsia="en-IN"/>
        </w:rPr>
        <w:t xml:space="preserve">, n) </w:t>
      </w:r>
      <w:r w:rsidRPr="00C01C3D">
        <w:rPr>
          <w:rFonts w:ascii="Consolas" w:eastAsia="Times New Roman" w:hAnsi="Consolas" w:cs="Times New Roman"/>
          <w:color w:val="6A9955"/>
          <w:kern w:val="0"/>
          <w:sz w:val="21"/>
          <w:szCs w:val="21"/>
          <w:lang w:val="en-IN" w:eastAsia="en-IN"/>
        </w:rPr>
        <w:t>#duty cycle  </w:t>
      </w:r>
    </w:p>
    <w:p w14:paraId="33B12A6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s_phase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np.random.uniform</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0.999</w:t>
      </w:r>
      <w:r w:rsidRPr="00C01C3D">
        <w:rPr>
          <w:rFonts w:ascii="Consolas" w:eastAsia="Times New Roman" w:hAnsi="Consolas" w:cs="Times New Roman"/>
          <w:color w:val="D4D4D4"/>
          <w:kern w:val="0"/>
          <w:sz w:val="21"/>
          <w:szCs w:val="21"/>
          <w:lang w:val="en-IN" w:eastAsia="en-IN"/>
        </w:rPr>
        <w:t xml:space="preserve">, n) </w:t>
      </w:r>
      <w:r w:rsidRPr="00C01C3D">
        <w:rPr>
          <w:rFonts w:ascii="Consolas" w:eastAsia="Times New Roman" w:hAnsi="Consolas" w:cs="Times New Roman"/>
          <w:color w:val="6A9955"/>
          <w:kern w:val="0"/>
          <w:sz w:val="21"/>
          <w:szCs w:val="21"/>
          <w:lang w:val="en-IN" w:eastAsia="en-IN"/>
        </w:rPr>
        <w:t>#start phase</w:t>
      </w:r>
    </w:p>
    <w:p w14:paraId="2EB416B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name=[(</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sample_</w:t>
      </w:r>
      <w:r w:rsidRPr="00C01C3D">
        <w:rPr>
          <w:rFonts w:ascii="Consolas" w:eastAsia="Times New Roman" w:hAnsi="Consolas" w:cs="Times New Roman"/>
          <w:color w:val="569CD6"/>
          <w:kern w:val="0"/>
          <w:sz w:val="21"/>
          <w:szCs w:val="21"/>
          <w:lang w:val="en-IN" w:eastAsia="en-IN"/>
        </w:rPr>
        <w:t>%d</w:t>
      </w:r>
      <w:r w:rsidRPr="00C01C3D">
        <w:rPr>
          <w:rFonts w:ascii="Consolas" w:eastAsia="Times New Roman" w:hAnsi="Consolas" w:cs="Times New Roman"/>
          <w:color w:val="CE9178"/>
          <w:kern w:val="0"/>
          <w:sz w:val="21"/>
          <w:szCs w:val="21"/>
          <w:lang w:val="en-IN" w:eastAsia="en-IN"/>
        </w:rPr>
        <w:t>_</w:t>
      </w:r>
      <w:r w:rsidRPr="00C01C3D">
        <w:rPr>
          <w:rFonts w:ascii="Consolas" w:eastAsia="Times New Roman" w:hAnsi="Consolas" w:cs="Times New Roman"/>
          <w:color w:val="569CD6"/>
          <w:kern w:val="0"/>
          <w:sz w:val="21"/>
          <w:szCs w:val="21"/>
          <w:lang w:val="en-IN" w:eastAsia="en-IN"/>
        </w:rPr>
        <w:t>%d</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s,i</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i</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(n)]</w:t>
      </w:r>
    </w:p>
    <w:p w14:paraId="4DD95DC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w:t>
      </w:r>
    </w:p>
    <w:p w14:paraId="26EE69B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235A589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#Coverting into </w:t>
      </w:r>
      <w:proofErr w:type="spellStart"/>
      <w:r w:rsidRPr="00C01C3D">
        <w:rPr>
          <w:rFonts w:ascii="Consolas" w:eastAsia="Times New Roman" w:hAnsi="Consolas" w:cs="Times New Roman"/>
          <w:color w:val="6A9955"/>
          <w:kern w:val="0"/>
          <w:sz w:val="21"/>
          <w:szCs w:val="21"/>
          <w:lang w:val="en-IN" w:eastAsia="en-IN"/>
        </w:rPr>
        <w:t>DataFrame</w:t>
      </w:r>
      <w:proofErr w:type="spellEnd"/>
      <w:r w:rsidRPr="00C01C3D">
        <w:rPr>
          <w:rFonts w:ascii="Consolas" w:eastAsia="Times New Roman" w:hAnsi="Consolas" w:cs="Times New Roman"/>
          <w:color w:val="6A9955"/>
          <w:kern w:val="0"/>
          <w:sz w:val="21"/>
          <w:szCs w:val="21"/>
          <w:lang w:val="en-IN" w:eastAsia="en-IN"/>
        </w:rPr>
        <w:t xml:space="preserve"> and saving as CSV file</w:t>
      </w:r>
    </w:p>
    <w:p w14:paraId="5C055AC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lastRenderedPageBreak/>
        <w:t xml:space="preserve">    </w:t>
      </w:r>
      <w:r w:rsidRPr="00C01C3D">
        <w:rPr>
          <w:rFonts w:ascii="Consolas" w:eastAsia="Times New Roman" w:hAnsi="Consolas" w:cs="Times New Roman"/>
          <w:color w:val="6A9955"/>
          <w:kern w:val="0"/>
          <w:sz w:val="21"/>
          <w:szCs w:val="21"/>
          <w:lang w:val="en-IN" w:eastAsia="en-IN"/>
        </w:rPr>
        <w:t>#print("Saving data...")</w:t>
      </w:r>
    </w:p>
    <w:p w14:paraId="5478F19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val</w:t>
      </w:r>
      <w:proofErr w:type="spellEnd"/>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4EC9B0"/>
          <w:kern w:val="0"/>
          <w:sz w:val="21"/>
          <w:szCs w:val="21"/>
          <w:lang w:val="en-IN" w:eastAsia="en-IN"/>
        </w:rPr>
        <w:t>list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DCDCAA"/>
          <w:kern w:val="0"/>
          <w:sz w:val="21"/>
          <w:szCs w:val="21"/>
          <w:lang w:val="en-IN" w:eastAsia="en-IN"/>
        </w:rPr>
        <w:t>zip</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name,RA</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Dec,period,d_cycle,s_phase</w:t>
      </w:r>
      <w:proofErr w:type="spellEnd"/>
      <w:r w:rsidRPr="00C01C3D">
        <w:rPr>
          <w:rFonts w:ascii="Consolas" w:eastAsia="Times New Roman" w:hAnsi="Consolas" w:cs="Times New Roman"/>
          <w:color w:val="D4D4D4"/>
          <w:kern w:val="0"/>
          <w:sz w:val="21"/>
          <w:szCs w:val="21"/>
          <w:lang w:val="en-IN" w:eastAsia="en-IN"/>
        </w:rPr>
        <w:t xml:space="preserve">)) </w:t>
      </w:r>
    </w:p>
    <w:p w14:paraId="3ED9118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df</w:t>
      </w:r>
      <w:proofErr w:type="spellEnd"/>
      <w:r w:rsidRPr="00C01C3D">
        <w:rPr>
          <w:rFonts w:ascii="Consolas" w:eastAsia="Times New Roman" w:hAnsi="Consolas" w:cs="Times New Roman"/>
          <w:color w:val="D4D4D4"/>
          <w:kern w:val="0"/>
          <w:sz w:val="21"/>
          <w:szCs w:val="21"/>
          <w:lang w:val="en-IN" w:eastAsia="en-IN"/>
        </w:rPr>
        <w:t xml:space="preserve"> = </w:t>
      </w:r>
      <w:proofErr w:type="spellStart"/>
      <w:r w:rsidRPr="00C01C3D">
        <w:rPr>
          <w:rFonts w:ascii="Consolas" w:eastAsia="Times New Roman" w:hAnsi="Consolas" w:cs="Times New Roman"/>
          <w:color w:val="D4D4D4"/>
          <w:kern w:val="0"/>
          <w:sz w:val="21"/>
          <w:szCs w:val="21"/>
          <w:lang w:val="en-IN" w:eastAsia="en-IN"/>
        </w:rPr>
        <w:t>pd.DataFrame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val</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columns</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Name'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'RA</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Dec'</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'Period'</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'Duty_cycle'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'phase</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w:t>
      </w:r>
    </w:p>
    <w:p w14:paraId="2881986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simulated_data_ORT</w:t>
      </w:r>
      <w:proofErr w:type="spellEnd"/>
      <w:r w:rsidRPr="00C01C3D">
        <w:rPr>
          <w:rFonts w:ascii="Consolas" w:eastAsia="Times New Roman" w:hAnsi="Consolas" w:cs="Times New Roman"/>
          <w:color w:val="CE9178"/>
          <w:kern w:val="0"/>
          <w:sz w:val="21"/>
          <w:szCs w:val="21"/>
          <w:lang w:val="en-IN" w:eastAsia="en-IN"/>
        </w:rPr>
        <w:t>'</w:t>
      </w:r>
    </w:p>
    <w:p w14:paraId="0EC0315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if</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569CD6"/>
          <w:kern w:val="0"/>
          <w:sz w:val="21"/>
          <w:szCs w:val="21"/>
          <w:lang w:val="en-IN" w:eastAsia="en-IN"/>
        </w:rPr>
        <w:t>not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os.path.exists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w:t>
      </w:r>
    </w:p>
    <w:p w14:paraId="7E307CA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os.mkdir</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w:t>
      </w:r>
    </w:p>
    <w:p w14:paraId="252A6A5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#df.to_csv("simulated_frb(%d,%d).csv"%(n,s))</w:t>
      </w:r>
    </w:p>
    <w:p w14:paraId="673F09A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df.to_csv</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569CD6"/>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simulated_frbs</w:t>
      </w:r>
      <w:proofErr w:type="spellEnd"/>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d,%d</w:t>
      </w:r>
      <w:proofErr w:type="spellEnd"/>
      <w:r w:rsidRPr="00C01C3D">
        <w:rPr>
          <w:rFonts w:ascii="Consolas" w:eastAsia="Times New Roman" w:hAnsi="Consolas" w:cs="Times New Roman"/>
          <w:color w:val="CE9178"/>
          <w:kern w:val="0"/>
          <w:sz w:val="21"/>
          <w:szCs w:val="21"/>
          <w:lang w:val="en-IN" w:eastAsia="en-IN"/>
        </w:rPr>
        <w:t>).csv"</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n,s</w:t>
      </w:r>
      <w:proofErr w:type="spellEnd"/>
      <w:r w:rsidRPr="00C01C3D">
        <w:rPr>
          <w:rFonts w:ascii="Consolas" w:eastAsia="Times New Roman" w:hAnsi="Consolas" w:cs="Times New Roman"/>
          <w:color w:val="D4D4D4"/>
          <w:kern w:val="0"/>
          <w:sz w:val="21"/>
          <w:szCs w:val="21"/>
          <w:lang w:val="en-IN" w:eastAsia="en-IN"/>
        </w:rPr>
        <w:t>))</w:t>
      </w:r>
    </w:p>
    <w:p w14:paraId="78637C9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"Data file saved successfully"</w:t>
      </w:r>
      <w:r w:rsidRPr="00C01C3D">
        <w:rPr>
          <w:rFonts w:ascii="Consolas" w:eastAsia="Times New Roman" w:hAnsi="Consolas" w:cs="Times New Roman"/>
          <w:color w:val="D4D4D4"/>
          <w:kern w:val="0"/>
          <w:sz w:val="21"/>
          <w:szCs w:val="21"/>
          <w:lang w:val="en-IN" w:eastAsia="en-IN"/>
        </w:rPr>
        <w:t>)</w:t>
      </w:r>
    </w:p>
    <w:p w14:paraId="1BB00DB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return</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df</w:t>
      </w:r>
      <w:proofErr w:type="spellEnd"/>
      <w:r w:rsidRPr="00C01C3D">
        <w:rPr>
          <w:rFonts w:ascii="Consolas" w:eastAsia="Times New Roman" w:hAnsi="Consolas" w:cs="Times New Roman"/>
          <w:color w:val="D4D4D4"/>
          <w:kern w:val="0"/>
          <w:sz w:val="21"/>
          <w:szCs w:val="21"/>
          <w:lang w:val="en-IN" w:eastAsia="en-IN"/>
        </w:rPr>
        <w:t>)</w:t>
      </w:r>
    </w:p>
    <w:p w14:paraId="4C0B035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w:t>
      </w:r>
    </w:p>
    <w:p w14:paraId="5D8CF77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03FEE45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569CD6"/>
          <w:kern w:val="0"/>
          <w:sz w:val="21"/>
          <w:szCs w:val="21"/>
          <w:lang w:val="en-IN" w:eastAsia="en-IN"/>
        </w:rPr>
        <w:t>def</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plot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9CDCFE"/>
          <w:kern w:val="0"/>
          <w:sz w:val="21"/>
          <w:szCs w:val="21"/>
          <w:lang w:val="en-IN" w:eastAsia="en-IN"/>
        </w:rPr>
        <w:t>data</w:t>
      </w:r>
      <w:r w:rsidRPr="00C01C3D">
        <w:rPr>
          <w:rFonts w:ascii="Consolas" w:eastAsia="Times New Roman" w:hAnsi="Consolas" w:cs="Times New Roman"/>
          <w:color w:val="D4D4D4"/>
          <w:kern w:val="0"/>
          <w:sz w:val="21"/>
          <w:szCs w:val="21"/>
          <w:lang w:val="en-IN" w:eastAsia="en-IN"/>
        </w:rPr>
        <w:t>):</w:t>
      </w:r>
    </w:p>
    <w:p w14:paraId="648B332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#plotting </w:t>
      </w:r>
      <w:proofErr w:type="spellStart"/>
      <w:r w:rsidRPr="00C01C3D">
        <w:rPr>
          <w:rFonts w:ascii="Consolas" w:eastAsia="Times New Roman" w:hAnsi="Consolas" w:cs="Times New Roman"/>
          <w:color w:val="6A9955"/>
          <w:kern w:val="0"/>
          <w:sz w:val="21"/>
          <w:szCs w:val="21"/>
          <w:lang w:val="en-IN" w:eastAsia="en-IN"/>
        </w:rPr>
        <w:t>frbs</w:t>
      </w:r>
      <w:proofErr w:type="spellEnd"/>
      <w:r w:rsidRPr="00C01C3D">
        <w:rPr>
          <w:rFonts w:ascii="Consolas" w:eastAsia="Times New Roman" w:hAnsi="Consolas" w:cs="Times New Roman"/>
          <w:color w:val="6A9955"/>
          <w:kern w:val="0"/>
          <w:sz w:val="21"/>
          <w:szCs w:val="21"/>
          <w:lang w:val="en-IN" w:eastAsia="en-IN"/>
        </w:rPr>
        <w:t xml:space="preserve"> ins sky</w:t>
      </w:r>
    </w:p>
    <w:p w14:paraId="4B362C9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resp</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input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"Do you want to visualize distribution of simulated FRB sources in sky? [Y/N]: "</w:t>
      </w:r>
      <w:r w:rsidRPr="00C01C3D">
        <w:rPr>
          <w:rFonts w:ascii="Consolas" w:eastAsia="Times New Roman" w:hAnsi="Consolas" w:cs="Times New Roman"/>
          <w:color w:val="D4D4D4"/>
          <w:kern w:val="0"/>
          <w:sz w:val="21"/>
          <w:szCs w:val="21"/>
          <w:lang w:val="en-IN" w:eastAsia="en-IN"/>
        </w:rPr>
        <w:t>)</w:t>
      </w:r>
    </w:p>
    <w:p w14:paraId="7858A8D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resp</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resp.upper</w:t>
      </w:r>
      <w:proofErr w:type="spellEnd"/>
      <w:r w:rsidRPr="00C01C3D">
        <w:rPr>
          <w:rFonts w:ascii="Consolas" w:eastAsia="Times New Roman" w:hAnsi="Consolas" w:cs="Times New Roman"/>
          <w:color w:val="D4D4D4"/>
          <w:kern w:val="0"/>
          <w:sz w:val="21"/>
          <w:szCs w:val="21"/>
          <w:lang w:val="en-IN" w:eastAsia="en-IN"/>
        </w:rPr>
        <w:t>()</w:t>
      </w:r>
    </w:p>
    <w:p w14:paraId="7C531F9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if</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resp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'Y'</w:t>
      </w:r>
      <w:r w:rsidRPr="00C01C3D">
        <w:rPr>
          <w:rFonts w:ascii="Consolas" w:eastAsia="Times New Roman" w:hAnsi="Consolas" w:cs="Times New Roman"/>
          <w:color w:val="D4D4D4"/>
          <w:kern w:val="0"/>
          <w:sz w:val="21"/>
          <w:szCs w:val="21"/>
          <w:lang w:val="en-IN" w:eastAsia="en-IN"/>
        </w:rPr>
        <w:t>:</w:t>
      </w:r>
    </w:p>
    <w:p w14:paraId="1BEFE70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D7FE00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RA=</w:t>
      </w:r>
      <w:proofErr w:type="spellStart"/>
      <w:r w:rsidRPr="00C01C3D">
        <w:rPr>
          <w:rFonts w:ascii="Consolas" w:eastAsia="Times New Roman" w:hAnsi="Consolas" w:cs="Times New Roman"/>
          <w:color w:val="D4D4D4"/>
          <w:kern w:val="0"/>
          <w:sz w:val="21"/>
          <w:szCs w:val="21"/>
          <w:lang w:val="en-IN" w:eastAsia="en-IN"/>
        </w:rPr>
        <w:t>data.RA</w:t>
      </w:r>
      <w:proofErr w:type="spellEnd"/>
    </w:p>
    <w:p w14:paraId="0DC21B2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Dec=</w:t>
      </w:r>
      <w:proofErr w:type="spellStart"/>
      <w:r w:rsidRPr="00C01C3D">
        <w:rPr>
          <w:rFonts w:ascii="Consolas" w:eastAsia="Times New Roman" w:hAnsi="Consolas" w:cs="Times New Roman"/>
          <w:color w:val="D4D4D4"/>
          <w:kern w:val="0"/>
          <w:sz w:val="21"/>
          <w:szCs w:val="21"/>
          <w:lang w:val="en-IN" w:eastAsia="en-IN"/>
        </w:rPr>
        <w:t>data.Dec</w:t>
      </w:r>
      <w:proofErr w:type="spellEnd"/>
    </w:p>
    <w:p w14:paraId="6A9859E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71BD7EE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plt.scatter</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RA,Dec,</w:t>
      </w:r>
      <w:r w:rsidRPr="00C01C3D">
        <w:rPr>
          <w:rFonts w:ascii="Consolas" w:eastAsia="Times New Roman" w:hAnsi="Consolas" w:cs="Times New Roman"/>
          <w:color w:val="9CDCFE"/>
          <w:kern w:val="0"/>
          <w:sz w:val="21"/>
          <w:szCs w:val="21"/>
          <w:lang w:val="en-IN" w:eastAsia="en-IN"/>
        </w:rPr>
        <w:t>s</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0.5</w:t>
      </w:r>
      <w:r w:rsidRPr="00C01C3D">
        <w:rPr>
          <w:rFonts w:ascii="Consolas" w:eastAsia="Times New Roman" w:hAnsi="Consolas" w:cs="Times New Roman"/>
          <w:color w:val="D4D4D4"/>
          <w:kern w:val="0"/>
          <w:sz w:val="21"/>
          <w:szCs w:val="21"/>
          <w:lang w:val="en-IN" w:eastAsia="en-IN"/>
        </w:rPr>
        <w:t>)</w:t>
      </w:r>
    </w:p>
    <w:p w14:paraId="0DBA668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plt.title</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"FRBs in sky"</w:t>
      </w:r>
      <w:r w:rsidRPr="00C01C3D">
        <w:rPr>
          <w:rFonts w:ascii="Consolas" w:eastAsia="Times New Roman" w:hAnsi="Consolas" w:cs="Times New Roman"/>
          <w:color w:val="D4D4D4"/>
          <w:kern w:val="0"/>
          <w:sz w:val="21"/>
          <w:szCs w:val="21"/>
          <w:lang w:val="en-IN" w:eastAsia="en-IN"/>
        </w:rPr>
        <w:t>)</w:t>
      </w:r>
    </w:p>
    <w:p w14:paraId="42FBC6D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plt.xlabel</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'RA'</w:t>
      </w:r>
      <w:r w:rsidRPr="00C01C3D">
        <w:rPr>
          <w:rFonts w:ascii="Consolas" w:eastAsia="Times New Roman" w:hAnsi="Consolas" w:cs="Times New Roman"/>
          <w:color w:val="D4D4D4"/>
          <w:kern w:val="0"/>
          <w:sz w:val="21"/>
          <w:szCs w:val="21"/>
          <w:lang w:val="en-IN" w:eastAsia="en-IN"/>
        </w:rPr>
        <w:t>)</w:t>
      </w:r>
    </w:p>
    <w:p w14:paraId="5009289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plt.xticks</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360</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60</w:t>
      </w:r>
      <w:r w:rsidRPr="00C01C3D">
        <w:rPr>
          <w:rFonts w:ascii="Consolas" w:eastAsia="Times New Roman" w:hAnsi="Consolas" w:cs="Times New Roman"/>
          <w:color w:val="D4D4D4"/>
          <w:kern w:val="0"/>
          <w:sz w:val="21"/>
          <w:szCs w:val="21"/>
          <w:lang w:val="en-IN" w:eastAsia="en-IN"/>
        </w:rPr>
        <w:t>))</w:t>
      </w:r>
    </w:p>
    <w:p w14:paraId="0A66D89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plt.ylabel</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'Dec'</w:t>
      </w:r>
      <w:r w:rsidRPr="00C01C3D">
        <w:rPr>
          <w:rFonts w:ascii="Consolas" w:eastAsia="Times New Roman" w:hAnsi="Consolas" w:cs="Times New Roman"/>
          <w:color w:val="D4D4D4"/>
          <w:kern w:val="0"/>
          <w:sz w:val="21"/>
          <w:szCs w:val="21"/>
          <w:lang w:val="en-IN" w:eastAsia="en-IN"/>
        </w:rPr>
        <w:t>)</w:t>
      </w:r>
    </w:p>
    <w:p w14:paraId="268FC10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plt.yticks</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90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90</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20</w:t>
      </w:r>
      <w:r w:rsidRPr="00C01C3D">
        <w:rPr>
          <w:rFonts w:ascii="Consolas" w:eastAsia="Times New Roman" w:hAnsi="Consolas" w:cs="Times New Roman"/>
          <w:color w:val="D4D4D4"/>
          <w:kern w:val="0"/>
          <w:sz w:val="21"/>
          <w:szCs w:val="21"/>
          <w:lang w:val="en-IN" w:eastAsia="en-IN"/>
        </w:rPr>
        <w:t>))</w:t>
      </w:r>
    </w:p>
    <w:p w14:paraId="73EC9E1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plt.grid</w:t>
      </w:r>
      <w:proofErr w:type="spellEnd"/>
      <w:r w:rsidRPr="00C01C3D">
        <w:rPr>
          <w:rFonts w:ascii="Consolas" w:eastAsia="Times New Roman" w:hAnsi="Consolas" w:cs="Times New Roman"/>
          <w:color w:val="D4D4D4"/>
          <w:kern w:val="0"/>
          <w:sz w:val="21"/>
          <w:szCs w:val="21"/>
          <w:lang w:val="en-IN" w:eastAsia="en-IN"/>
        </w:rPr>
        <w:t>()</w:t>
      </w:r>
    </w:p>
    <w:p w14:paraId="5779471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plt.show</w:t>
      </w:r>
      <w:proofErr w:type="spellEnd"/>
      <w:r w:rsidRPr="00C01C3D">
        <w:rPr>
          <w:rFonts w:ascii="Consolas" w:eastAsia="Times New Roman" w:hAnsi="Consolas" w:cs="Times New Roman"/>
          <w:color w:val="D4D4D4"/>
          <w:kern w:val="0"/>
          <w:sz w:val="21"/>
          <w:szCs w:val="21"/>
          <w:lang w:val="en-IN" w:eastAsia="en-IN"/>
        </w:rPr>
        <w:t>()</w:t>
      </w:r>
    </w:p>
    <w:p w14:paraId="62AA52C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3B370A1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change for optimization (remove append using for with direct </w:t>
      </w:r>
      <w:proofErr w:type="spellStart"/>
      <w:r w:rsidRPr="00C01C3D">
        <w:rPr>
          <w:rFonts w:ascii="Consolas" w:eastAsia="Times New Roman" w:hAnsi="Consolas" w:cs="Times New Roman"/>
          <w:color w:val="6A9955"/>
          <w:kern w:val="0"/>
          <w:sz w:val="21"/>
          <w:szCs w:val="21"/>
          <w:lang w:val="en-IN" w:eastAsia="en-IN"/>
        </w:rPr>
        <w:t>numpy</w:t>
      </w:r>
      <w:proofErr w:type="spellEnd"/>
      <w:r w:rsidRPr="00C01C3D">
        <w:rPr>
          <w:rFonts w:ascii="Consolas" w:eastAsia="Times New Roman" w:hAnsi="Consolas" w:cs="Times New Roman"/>
          <w:color w:val="6A9955"/>
          <w:kern w:val="0"/>
          <w:sz w:val="21"/>
          <w:szCs w:val="21"/>
          <w:lang w:val="en-IN" w:eastAsia="en-IN"/>
        </w:rPr>
        <w:t xml:space="preserve"> operation)</w:t>
      </w:r>
    </w:p>
    <w:p w14:paraId="498BE89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RA[RA &gt; </w:t>
      </w:r>
      <w:r w:rsidRPr="00C01C3D">
        <w:rPr>
          <w:rFonts w:ascii="Consolas" w:eastAsia="Times New Roman" w:hAnsi="Consolas" w:cs="Times New Roman"/>
          <w:color w:val="B5CEA8"/>
          <w:kern w:val="0"/>
          <w:sz w:val="21"/>
          <w:szCs w:val="21"/>
          <w:lang w:val="en-IN" w:eastAsia="en-IN"/>
        </w:rPr>
        <w:t>180</w:t>
      </w:r>
      <w:r w:rsidRPr="00C01C3D">
        <w:rPr>
          <w:rFonts w:ascii="Consolas" w:eastAsia="Times New Roman" w:hAnsi="Consolas" w:cs="Times New Roman"/>
          <w:color w:val="D4D4D4"/>
          <w:kern w:val="0"/>
          <w:sz w:val="21"/>
          <w:szCs w:val="21"/>
          <w:lang w:val="en-IN" w:eastAsia="en-IN"/>
        </w:rPr>
        <w:t xml:space="preserve">] = RA[RA &gt; </w:t>
      </w:r>
      <w:r w:rsidRPr="00C01C3D">
        <w:rPr>
          <w:rFonts w:ascii="Consolas" w:eastAsia="Times New Roman" w:hAnsi="Consolas" w:cs="Times New Roman"/>
          <w:color w:val="B5CEA8"/>
          <w:kern w:val="0"/>
          <w:sz w:val="21"/>
          <w:szCs w:val="21"/>
          <w:lang w:val="en-IN" w:eastAsia="en-IN"/>
        </w:rPr>
        <w:t>180</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B5CEA8"/>
          <w:kern w:val="0"/>
          <w:sz w:val="21"/>
          <w:szCs w:val="21"/>
          <w:lang w:val="en-IN" w:eastAsia="en-IN"/>
        </w:rPr>
        <w:t>360</w:t>
      </w:r>
    </w:p>
    <w:p w14:paraId="176755A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RA_rad</w:t>
      </w:r>
      <w:proofErr w:type="spellEnd"/>
      <w:r w:rsidRPr="00C01C3D">
        <w:rPr>
          <w:rFonts w:ascii="Consolas" w:eastAsia="Times New Roman" w:hAnsi="Consolas" w:cs="Times New Roman"/>
          <w:color w:val="D4D4D4"/>
          <w:kern w:val="0"/>
          <w:sz w:val="21"/>
          <w:szCs w:val="21"/>
          <w:lang w:val="en-IN" w:eastAsia="en-IN"/>
        </w:rPr>
        <w:t>=np.deg2rad(RA)</w:t>
      </w:r>
    </w:p>
    <w:p w14:paraId="724CDAB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Dec_rad</w:t>
      </w:r>
      <w:proofErr w:type="spellEnd"/>
      <w:r w:rsidRPr="00C01C3D">
        <w:rPr>
          <w:rFonts w:ascii="Consolas" w:eastAsia="Times New Roman" w:hAnsi="Consolas" w:cs="Times New Roman"/>
          <w:color w:val="D4D4D4"/>
          <w:kern w:val="0"/>
          <w:sz w:val="21"/>
          <w:szCs w:val="21"/>
          <w:lang w:val="en-IN" w:eastAsia="en-IN"/>
        </w:rPr>
        <w:t>=np.deg2rad(Dec)</w:t>
      </w:r>
    </w:p>
    <w:p w14:paraId="096FF83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279276D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38E6625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#degress into radians, required for projection</w:t>
      </w:r>
    </w:p>
    <w:p w14:paraId="7958431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for </w:t>
      </w:r>
      <w:proofErr w:type="spellStart"/>
      <w:r w:rsidRPr="00C01C3D">
        <w:rPr>
          <w:rFonts w:ascii="Consolas" w:eastAsia="Times New Roman" w:hAnsi="Consolas" w:cs="Times New Roman"/>
          <w:color w:val="6A9955"/>
          <w:kern w:val="0"/>
          <w:sz w:val="21"/>
          <w:szCs w:val="21"/>
          <w:lang w:val="en-IN" w:eastAsia="en-IN"/>
        </w:rPr>
        <w:t>i</w:t>
      </w:r>
      <w:proofErr w:type="spellEnd"/>
      <w:r w:rsidRPr="00C01C3D">
        <w:rPr>
          <w:rFonts w:ascii="Consolas" w:eastAsia="Times New Roman" w:hAnsi="Consolas" w:cs="Times New Roman"/>
          <w:color w:val="6A9955"/>
          <w:kern w:val="0"/>
          <w:sz w:val="21"/>
          <w:szCs w:val="21"/>
          <w:lang w:val="en-IN" w:eastAsia="en-IN"/>
        </w:rPr>
        <w:t xml:space="preserve"> in range(</w:t>
      </w:r>
      <w:proofErr w:type="spellStart"/>
      <w:r w:rsidRPr="00C01C3D">
        <w:rPr>
          <w:rFonts w:ascii="Consolas" w:eastAsia="Times New Roman" w:hAnsi="Consolas" w:cs="Times New Roman"/>
          <w:color w:val="6A9955"/>
          <w:kern w:val="0"/>
          <w:sz w:val="21"/>
          <w:szCs w:val="21"/>
          <w:lang w:val="en-IN" w:eastAsia="en-IN"/>
        </w:rPr>
        <w:t>len</w:t>
      </w:r>
      <w:proofErr w:type="spellEnd"/>
      <w:r w:rsidRPr="00C01C3D">
        <w:rPr>
          <w:rFonts w:ascii="Consolas" w:eastAsia="Times New Roman" w:hAnsi="Consolas" w:cs="Times New Roman"/>
          <w:color w:val="6A9955"/>
          <w:kern w:val="0"/>
          <w:sz w:val="21"/>
          <w:szCs w:val="21"/>
          <w:lang w:val="en-IN" w:eastAsia="en-IN"/>
        </w:rPr>
        <w:t>(RA)):</w:t>
      </w:r>
    </w:p>
    <w:p w14:paraId="4A133AE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RA_rad.append</w:t>
      </w:r>
      <w:proofErr w:type="spellEnd"/>
      <w:r w:rsidRPr="00C01C3D">
        <w:rPr>
          <w:rFonts w:ascii="Consolas" w:eastAsia="Times New Roman" w:hAnsi="Consolas" w:cs="Times New Roman"/>
          <w:color w:val="6A9955"/>
          <w:kern w:val="0"/>
          <w:sz w:val="21"/>
          <w:szCs w:val="21"/>
          <w:lang w:val="en-IN" w:eastAsia="en-IN"/>
        </w:rPr>
        <w:t>(np.deg2rad(RA[</w:t>
      </w:r>
      <w:proofErr w:type="spellStart"/>
      <w:r w:rsidRPr="00C01C3D">
        <w:rPr>
          <w:rFonts w:ascii="Consolas" w:eastAsia="Times New Roman" w:hAnsi="Consolas" w:cs="Times New Roman"/>
          <w:color w:val="6A9955"/>
          <w:kern w:val="0"/>
          <w:sz w:val="21"/>
          <w:szCs w:val="21"/>
          <w:lang w:val="en-IN" w:eastAsia="en-IN"/>
        </w:rPr>
        <w:t>i</w:t>
      </w:r>
      <w:proofErr w:type="spellEnd"/>
      <w:r w:rsidRPr="00C01C3D">
        <w:rPr>
          <w:rFonts w:ascii="Consolas" w:eastAsia="Times New Roman" w:hAnsi="Consolas" w:cs="Times New Roman"/>
          <w:color w:val="6A9955"/>
          <w:kern w:val="0"/>
          <w:sz w:val="21"/>
          <w:szCs w:val="21"/>
          <w:lang w:val="en-IN" w:eastAsia="en-IN"/>
        </w:rPr>
        <w:t>]))</w:t>
      </w:r>
    </w:p>
    <w:p w14:paraId="5EC860F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Dec_rad.append</w:t>
      </w:r>
      <w:proofErr w:type="spellEnd"/>
      <w:r w:rsidRPr="00C01C3D">
        <w:rPr>
          <w:rFonts w:ascii="Consolas" w:eastAsia="Times New Roman" w:hAnsi="Consolas" w:cs="Times New Roman"/>
          <w:color w:val="6A9955"/>
          <w:kern w:val="0"/>
          <w:sz w:val="21"/>
          <w:szCs w:val="21"/>
          <w:lang w:val="en-IN" w:eastAsia="en-IN"/>
        </w:rPr>
        <w:t>(np.deg2rad(Dec[</w:t>
      </w:r>
      <w:proofErr w:type="spellStart"/>
      <w:r w:rsidRPr="00C01C3D">
        <w:rPr>
          <w:rFonts w:ascii="Consolas" w:eastAsia="Times New Roman" w:hAnsi="Consolas" w:cs="Times New Roman"/>
          <w:color w:val="6A9955"/>
          <w:kern w:val="0"/>
          <w:sz w:val="21"/>
          <w:szCs w:val="21"/>
          <w:lang w:val="en-IN" w:eastAsia="en-IN"/>
        </w:rPr>
        <w:t>i</w:t>
      </w:r>
      <w:proofErr w:type="spellEnd"/>
      <w:r w:rsidRPr="00C01C3D">
        <w:rPr>
          <w:rFonts w:ascii="Consolas" w:eastAsia="Times New Roman" w:hAnsi="Consolas" w:cs="Times New Roman"/>
          <w:color w:val="6A9955"/>
          <w:kern w:val="0"/>
          <w:sz w:val="21"/>
          <w:szCs w:val="21"/>
          <w:lang w:val="en-IN" w:eastAsia="en-IN"/>
        </w:rPr>
        <w:t>]))</w:t>
      </w:r>
    </w:p>
    <w:p w14:paraId="483C35B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48E5E62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fig = </w:t>
      </w:r>
      <w:proofErr w:type="spellStart"/>
      <w:r w:rsidRPr="00C01C3D">
        <w:rPr>
          <w:rFonts w:ascii="Consolas" w:eastAsia="Times New Roman" w:hAnsi="Consolas" w:cs="Times New Roman"/>
          <w:color w:val="D4D4D4"/>
          <w:kern w:val="0"/>
          <w:sz w:val="21"/>
          <w:szCs w:val="21"/>
          <w:lang w:val="en-IN" w:eastAsia="en-IN"/>
        </w:rPr>
        <w:t>plt.figure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9CDCFE"/>
          <w:kern w:val="0"/>
          <w:sz w:val="21"/>
          <w:szCs w:val="21"/>
          <w:lang w:val="en-IN" w:eastAsia="en-IN"/>
        </w:rPr>
        <w:t>figsize</w:t>
      </w:r>
      <w:proofErr w:type="spellEnd"/>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B5CEA8"/>
          <w:kern w:val="0"/>
          <w:sz w:val="21"/>
          <w:szCs w:val="21"/>
          <w:lang w:val="en-IN" w:eastAsia="en-IN"/>
        </w:rPr>
        <w:t>6</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6</w:t>
      </w:r>
      <w:r w:rsidRPr="00C01C3D">
        <w:rPr>
          <w:rFonts w:ascii="Consolas" w:eastAsia="Times New Roman" w:hAnsi="Consolas" w:cs="Times New Roman"/>
          <w:color w:val="D4D4D4"/>
          <w:kern w:val="0"/>
          <w:sz w:val="21"/>
          <w:szCs w:val="21"/>
          <w:lang w:val="en-IN" w:eastAsia="en-IN"/>
        </w:rPr>
        <w:t>))</w:t>
      </w:r>
    </w:p>
    <w:p w14:paraId="36BC42B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#changed subplot 111 to 221</w:t>
      </w:r>
    </w:p>
    <w:p w14:paraId="6F58FFD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ax</w:t>
      </w:r>
      <w:proofErr w:type="spellEnd"/>
      <w:r w:rsidRPr="00C01C3D">
        <w:rPr>
          <w:rFonts w:ascii="Consolas" w:eastAsia="Times New Roman" w:hAnsi="Consolas" w:cs="Times New Roman"/>
          <w:color w:val="D4D4D4"/>
          <w:kern w:val="0"/>
          <w:sz w:val="21"/>
          <w:szCs w:val="21"/>
          <w:lang w:val="en-IN" w:eastAsia="en-IN"/>
        </w:rPr>
        <w:t xml:space="preserve"> = </w:t>
      </w:r>
      <w:proofErr w:type="spellStart"/>
      <w:r w:rsidRPr="00C01C3D">
        <w:rPr>
          <w:rFonts w:ascii="Consolas" w:eastAsia="Times New Roman" w:hAnsi="Consolas" w:cs="Times New Roman"/>
          <w:color w:val="D4D4D4"/>
          <w:kern w:val="0"/>
          <w:sz w:val="21"/>
          <w:szCs w:val="21"/>
          <w:lang w:val="en-IN" w:eastAsia="en-IN"/>
        </w:rPr>
        <w:t>fig.add_subplot</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221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projection</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mollweide</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w:t>
      </w:r>
    </w:p>
    <w:p w14:paraId="445B90E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ax.scatter</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RA_rad</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Dec_rad</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s</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marker</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'o'</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9CDCFE"/>
          <w:kern w:val="0"/>
          <w:sz w:val="21"/>
          <w:szCs w:val="21"/>
          <w:lang w:val="en-IN" w:eastAsia="en-IN"/>
        </w:rPr>
        <w:t>color</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'b'</w:t>
      </w:r>
      <w:r w:rsidRPr="00C01C3D">
        <w:rPr>
          <w:rFonts w:ascii="Consolas" w:eastAsia="Times New Roman" w:hAnsi="Consolas" w:cs="Times New Roman"/>
          <w:color w:val="D4D4D4"/>
          <w:kern w:val="0"/>
          <w:sz w:val="21"/>
          <w:szCs w:val="21"/>
          <w:lang w:val="en-IN" w:eastAsia="en-IN"/>
        </w:rPr>
        <w:t>)</w:t>
      </w:r>
    </w:p>
    <w:p w14:paraId="07D2D7F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ax.grid</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True</w:t>
      </w:r>
      <w:r w:rsidRPr="00C01C3D">
        <w:rPr>
          <w:rFonts w:ascii="Consolas" w:eastAsia="Times New Roman" w:hAnsi="Consolas" w:cs="Times New Roman"/>
          <w:color w:val="D4D4D4"/>
          <w:kern w:val="0"/>
          <w:sz w:val="21"/>
          <w:szCs w:val="21"/>
          <w:lang w:val="en-IN" w:eastAsia="en-IN"/>
        </w:rPr>
        <w:t xml:space="preserve">) </w:t>
      </w:r>
    </w:p>
    <w:p w14:paraId="3EB3133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plt.title</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'FRBs in sky'</w:t>
      </w:r>
      <w:r w:rsidRPr="00C01C3D">
        <w:rPr>
          <w:rFonts w:ascii="Consolas" w:eastAsia="Times New Roman" w:hAnsi="Consolas" w:cs="Times New Roman"/>
          <w:color w:val="D4D4D4"/>
          <w:kern w:val="0"/>
          <w:sz w:val="21"/>
          <w:szCs w:val="21"/>
          <w:lang w:val="en-IN" w:eastAsia="en-IN"/>
        </w:rPr>
        <w:t>)</w:t>
      </w:r>
    </w:p>
    <w:p w14:paraId="76F4F69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lastRenderedPageBreak/>
        <w:t xml:space="preserve">        </w:t>
      </w:r>
      <w:proofErr w:type="spellStart"/>
      <w:r w:rsidRPr="00C01C3D">
        <w:rPr>
          <w:rFonts w:ascii="Consolas" w:eastAsia="Times New Roman" w:hAnsi="Consolas" w:cs="Times New Roman"/>
          <w:color w:val="D4D4D4"/>
          <w:kern w:val="0"/>
          <w:sz w:val="21"/>
          <w:szCs w:val="21"/>
          <w:lang w:val="en-IN" w:eastAsia="en-IN"/>
        </w:rPr>
        <w:t>plt.xlabel</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'RA'</w:t>
      </w:r>
      <w:r w:rsidRPr="00C01C3D">
        <w:rPr>
          <w:rFonts w:ascii="Consolas" w:eastAsia="Times New Roman" w:hAnsi="Consolas" w:cs="Times New Roman"/>
          <w:color w:val="D4D4D4"/>
          <w:kern w:val="0"/>
          <w:sz w:val="21"/>
          <w:szCs w:val="21"/>
          <w:lang w:val="en-IN" w:eastAsia="en-IN"/>
        </w:rPr>
        <w:t>)</w:t>
      </w:r>
    </w:p>
    <w:p w14:paraId="2EA45E3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plt.ylabel</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'Dec'</w:t>
      </w:r>
      <w:r w:rsidRPr="00C01C3D">
        <w:rPr>
          <w:rFonts w:ascii="Consolas" w:eastAsia="Times New Roman" w:hAnsi="Consolas" w:cs="Times New Roman"/>
          <w:color w:val="D4D4D4"/>
          <w:kern w:val="0"/>
          <w:sz w:val="21"/>
          <w:szCs w:val="21"/>
          <w:lang w:val="en-IN" w:eastAsia="en-IN"/>
        </w:rPr>
        <w:t>)</w:t>
      </w:r>
    </w:p>
    <w:p w14:paraId="72BE29C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plt.show</w:t>
      </w:r>
      <w:proofErr w:type="spellEnd"/>
      <w:r w:rsidRPr="00C01C3D">
        <w:rPr>
          <w:rFonts w:ascii="Consolas" w:eastAsia="Times New Roman" w:hAnsi="Consolas" w:cs="Times New Roman"/>
          <w:color w:val="D4D4D4"/>
          <w:kern w:val="0"/>
          <w:sz w:val="21"/>
          <w:szCs w:val="21"/>
          <w:lang w:val="en-IN" w:eastAsia="en-IN"/>
        </w:rPr>
        <w:t>()</w:t>
      </w:r>
    </w:p>
    <w:p w14:paraId="0455CF6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6B024BB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else</w:t>
      </w:r>
      <w:r w:rsidRPr="00C01C3D">
        <w:rPr>
          <w:rFonts w:ascii="Consolas" w:eastAsia="Times New Roman" w:hAnsi="Consolas" w:cs="Times New Roman"/>
          <w:color w:val="D4D4D4"/>
          <w:kern w:val="0"/>
          <w:sz w:val="21"/>
          <w:szCs w:val="21"/>
          <w:lang w:val="en-IN" w:eastAsia="en-IN"/>
        </w:rPr>
        <w:t>:</w:t>
      </w:r>
    </w:p>
    <w:p w14:paraId="521F157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"Invalid input"</w:t>
      </w:r>
      <w:r w:rsidRPr="00C01C3D">
        <w:rPr>
          <w:rFonts w:ascii="Consolas" w:eastAsia="Times New Roman" w:hAnsi="Consolas" w:cs="Times New Roman"/>
          <w:color w:val="D4D4D4"/>
          <w:kern w:val="0"/>
          <w:sz w:val="21"/>
          <w:szCs w:val="21"/>
          <w:lang w:val="en-IN" w:eastAsia="en-IN"/>
        </w:rPr>
        <w:t>)</w:t>
      </w:r>
    </w:p>
    <w:p w14:paraId="37EBFE95" w14:textId="77777777" w:rsidR="00C01C3D" w:rsidRDefault="00C01C3D" w:rsidP="00C01C3D">
      <w:pPr>
        <w:pStyle w:val="Salutation"/>
        <w:spacing w:before="0"/>
        <w:rPr>
          <w:rFonts w:ascii="Calibri" w:hAnsi="Calibri" w:cs="Calibri"/>
          <w:b/>
          <w:bCs/>
        </w:rPr>
      </w:pPr>
    </w:p>
    <w:p w14:paraId="42AD3F0D" w14:textId="73926461" w:rsidR="00C01C3D" w:rsidRDefault="00C01C3D" w:rsidP="00C01C3D">
      <w:pPr>
        <w:pStyle w:val="Salutation"/>
        <w:spacing w:before="0"/>
        <w:rPr>
          <w:rFonts w:ascii="Calibri" w:hAnsi="Calibri" w:cs="Calibri"/>
          <w:color w:val="002060"/>
          <w:lang w:val="en-IN"/>
        </w:rPr>
      </w:pPr>
      <w:r w:rsidRPr="00C01C3D">
        <w:rPr>
          <w:rFonts w:ascii="Calibri" w:hAnsi="Calibri" w:cs="Calibri"/>
          <w:color w:val="002060"/>
          <w:lang w:val="en-IN"/>
        </w:rPr>
        <w:t>Code to Generate FRB Data and Observe it Using the Observer Object of a Telescope</w:t>
      </w:r>
      <w:r>
        <w:rPr>
          <w:rFonts w:ascii="Calibri" w:hAnsi="Calibri" w:cs="Calibri"/>
          <w:color w:val="002060"/>
          <w:lang w:val="en-IN"/>
        </w:rPr>
        <w:t>:</w:t>
      </w:r>
    </w:p>
    <w:p w14:paraId="5221DDAA" w14:textId="77777777" w:rsidR="00C01C3D" w:rsidRPr="00C01C3D" w:rsidRDefault="00C01C3D" w:rsidP="00C01C3D">
      <w:pPr>
        <w:pStyle w:val="Salutation"/>
        <w:spacing w:before="0"/>
        <w:rPr>
          <w:rFonts w:ascii="Calibri" w:hAnsi="Calibri" w:cs="Calibri"/>
          <w:color w:val="002060"/>
        </w:rPr>
      </w:pPr>
    </w:p>
    <w:p w14:paraId="24985EA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 xml:space="preserve"># </w:t>
      </w:r>
      <w:bookmarkStart w:id="1" w:name="_Hlk127381433"/>
      <w:r w:rsidRPr="00C01C3D">
        <w:rPr>
          <w:rFonts w:ascii="Consolas" w:eastAsia="Times New Roman" w:hAnsi="Consolas" w:cs="Times New Roman"/>
          <w:color w:val="6A9955"/>
          <w:kern w:val="0"/>
          <w:sz w:val="21"/>
          <w:szCs w:val="21"/>
          <w:lang w:val="en-IN" w:eastAsia="en-IN"/>
        </w:rPr>
        <w:t>Code to Generate FRB Data and Observe it Using the Observer Object of a Telescope</w:t>
      </w:r>
      <w:bookmarkEnd w:id="1"/>
    </w:p>
    <w:p w14:paraId="0474BD6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w:t>
      </w:r>
      <w:proofErr w:type="spellEnd"/>
    </w:p>
    <w:p w14:paraId="0D93363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numpy</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np</w:t>
      </w:r>
    </w:p>
    <w:p w14:paraId="6393CA5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pandas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pd</w:t>
      </w:r>
    </w:p>
    <w:p w14:paraId="37C6A78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matplotlib.pyplot</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w:t>
      </w:r>
      <w:proofErr w:type="spellEnd"/>
    </w:p>
    <w:p w14:paraId="5B15AEC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matplotlib</w:t>
      </w:r>
    </w:p>
    <w:p w14:paraId="69DFB04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astropy.units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as</w:t>
      </w:r>
      <w:r w:rsidRPr="00C01C3D">
        <w:rPr>
          <w:rFonts w:ascii="Consolas" w:eastAsia="Times New Roman" w:hAnsi="Consolas" w:cs="Times New Roman"/>
          <w:color w:val="D4D4D4"/>
          <w:kern w:val="0"/>
          <w:sz w:val="21"/>
          <w:szCs w:val="21"/>
          <w:lang w:val="en-IN" w:eastAsia="en-IN"/>
        </w:rPr>
        <w:t xml:space="preserve"> u</w:t>
      </w:r>
    </w:p>
    <w:p w14:paraId="4579C03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from</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astropy.time</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Time</w:t>
      </w:r>
    </w:p>
    <w:p w14:paraId="6AD11CC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from</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astroplan</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Observer</w:t>
      </w:r>
    </w:p>
    <w:p w14:paraId="734A141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warnings</w:t>
      </w:r>
    </w:p>
    <w:p w14:paraId="7BF0FAA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time</w:t>
      </w:r>
    </w:p>
    <w:p w14:paraId="66CC220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import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gc</w:t>
      </w:r>
      <w:proofErr w:type="spellEnd"/>
    </w:p>
    <w:p w14:paraId="4042F05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#new imports</w:t>
      </w:r>
    </w:p>
    <w:p w14:paraId="630A119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452AB1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 #user defined file</w:t>
      </w:r>
    </w:p>
    <w:p w14:paraId="427AA99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 import simulate</w:t>
      </w:r>
    </w:p>
    <w:p w14:paraId="76C9A31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3083300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n= </w:t>
      </w:r>
      <w:r w:rsidRPr="00C01C3D">
        <w:rPr>
          <w:rFonts w:ascii="Consolas" w:eastAsia="Times New Roman" w:hAnsi="Consolas" w:cs="Times New Roman"/>
          <w:color w:val="B5CEA8"/>
          <w:kern w:val="0"/>
          <w:sz w:val="21"/>
          <w:szCs w:val="21"/>
          <w:lang w:val="en-IN" w:eastAsia="en-IN"/>
        </w:rPr>
        <w:t>4100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#number of repeating FRBs</w:t>
      </w:r>
    </w:p>
    <w:p w14:paraId="33D75CA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roofErr w:type="spellStart"/>
      <w:r w:rsidRPr="00C01C3D">
        <w:rPr>
          <w:rFonts w:ascii="Consolas" w:eastAsia="Times New Roman" w:hAnsi="Consolas" w:cs="Times New Roman"/>
          <w:color w:val="D4D4D4"/>
          <w:kern w:val="0"/>
          <w:sz w:val="21"/>
          <w:szCs w:val="21"/>
          <w:lang w:val="en-IN" w:eastAsia="en-IN"/>
        </w:rPr>
        <w:t>ndatasets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5</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#Number of Datasets to be generated, saved, and analysed</w:t>
      </w:r>
    </w:p>
    <w:p w14:paraId="68097AA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roofErr w:type="spellStart"/>
      <w:r w:rsidRPr="00C01C3D">
        <w:rPr>
          <w:rFonts w:ascii="Consolas" w:eastAsia="Times New Roman" w:hAnsi="Consolas" w:cs="Times New Roman"/>
          <w:color w:val="D4D4D4"/>
          <w:kern w:val="0"/>
          <w:sz w:val="21"/>
          <w:szCs w:val="21"/>
          <w:lang w:val="en-IN" w:eastAsia="en-IN"/>
        </w:rPr>
        <w:t>ndays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365</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#Number of observation days for a given dataset</w:t>
      </w:r>
    </w:p>
    <w:p w14:paraId="4EB2732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2EF8013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R= Time(</w:t>
      </w:r>
      <w:r w:rsidRPr="00C01C3D">
        <w:rPr>
          <w:rFonts w:ascii="Consolas" w:eastAsia="Times New Roman" w:hAnsi="Consolas" w:cs="Times New Roman"/>
          <w:color w:val="CE9178"/>
          <w:kern w:val="0"/>
          <w:sz w:val="21"/>
          <w:szCs w:val="21"/>
          <w:lang w:val="en-IN" w:eastAsia="en-IN"/>
        </w:rPr>
        <w:t>'2000-01-01T12:00:00'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#reference epoch</w:t>
      </w:r>
    </w:p>
    <w:p w14:paraId="7B52C23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ort= Observer(</w:t>
      </w:r>
      <w:r w:rsidRPr="00C01C3D">
        <w:rPr>
          <w:rFonts w:ascii="Consolas" w:eastAsia="Times New Roman" w:hAnsi="Consolas" w:cs="Times New Roman"/>
          <w:color w:val="9CDCFE"/>
          <w:kern w:val="0"/>
          <w:sz w:val="21"/>
          <w:szCs w:val="21"/>
          <w:lang w:val="en-IN" w:eastAsia="en-IN"/>
        </w:rPr>
        <w:t>longitude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76.666</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u.deg</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latitude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11.384</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u.deg,</w:t>
      </w:r>
      <w:r w:rsidRPr="00C01C3D">
        <w:rPr>
          <w:rFonts w:ascii="Consolas" w:eastAsia="Times New Roman" w:hAnsi="Consolas" w:cs="Times New Roman"/>
          <w:color w:val="9CDCFE"/>
          <w:kern w:val="0"/>
          <w:sz w:val="21"/>
          <w:szCs w:val="21"/>
          <w:lang w:val="en-IN" w:eastAsia="en-IN"/>
        </w:rPr>
        <w:t>elevation</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u.m</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name</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"ORT"</w:t>
      </w:r>
      <w:r w:rsidRPr="00C01C3D">
        <w:rPr>
          <w:rFonts w:ascii="Consolas" w:eastAsia="Times New Roman" w:hAnsi="Consolas" w:cs="Times New Roman"/>
          <w:color w:val="D4D4D4"/>
          <w:kern w:val="0"/>
          <w:sz w:val="21"/>
          <w:szCs w:val="21"/>
          <w:lang w:val="en-IN" w:eastAsia="en-IN"/>
        </w:rPr>
        <w:t>)</w:t>
      </w:r>
    </w:p>
    <w:p w14:paraId="30F0A24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roofErr w:type="spellStart"/>
      <w:r w:rsidRPr="00C01C3D">
        <w:rPr>
          <w:rFonts w:ascii="Consolas" w:eastAsia="Times New Roman" w:hAnsi="Consolas" w:cs="Times New Roman"/>
          <w:color w:val="D4D4D4"/>
          <w:kern w:val="0"/>
          <w:sz w:val="21"/>
          <w:szCs w:val="21"/>
          <w:lang w:val="en-IN" w:eastAsia="en-IN"/>
        </w:rPr>
        <w:t>lat</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ort.location.lat.rad</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#ORT Latitude in radian</w:t>
      </w:r>
    </w:p>
    <w:p w14:paraId="1A8E349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C83700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6A9955"/>
          <w:kern w:val="0"/>
          <w:sz w:val="21"/>
          <w:szCs w:val="21"/>
          <w:lang w:val="en-IN" w:eastAsia="en-IN"/>
        </w:rPr>
        <w:t>#Beam ellipse, x and y are points to check</w:t>
      </w:r>
    </w:p>
    <w:p w14:paraId="396E603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a= </w:t>
      </w:r>
      <w:r w:rsidRPr="00C01C3D">
        <w:rPr>
          <w:rFonts w:ascii="Consolas" w:eastAsia="Times New Roman" w:hAnsi="Consolas" w:cs="Times New Roman"/>
          <w:color w:val="B5CEA8"/>
          <w:kern w:val="0"/>
          <w:sz w:val="21"/>
          <w:szCs w:val="21"/>
          <w:lang w:val="en-IN" w:eastAsia="en-IN"/>
        </w:rPr>
        <w:t>1.75</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#semi-minor axis</w:t>
      </w:r>
    </w:p>
    <w:p w14:paraId="5A6EE2D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b= </w:t>
      </w:r>
      <w:r w:rsidRPr="00C01C3D">
        <w:rPr>
          <w:rFonts w:ascii="Consolas" w:eastAsia="Times New Roman" w:hAnsi="Consolas" w:cs="Times New Roman"/>
          <w:color w:val="B5CEA8"/>
          <w:kern w:val="0"/>
          <w:sz w:val="21"/>
          <w:szCs w:val="21"/>
          <w:lang w:val="en-IN" w:eastAsia="en-IN"/>
        </w:rPr>
        <w:t>27.4</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#Semi-major axis</w:t>
      </w:r>
    </w:p>
    <w:p w14:paraId="6B024F4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h= </w:t>
      </w:r>
      <w:r w:rsidRPr="00C01C3D">
        <w:rPr>
          <w:rFonts w:ascii="Consolas" w:eastAsia="Times New Roman" w:hAnsi="Consolas" w:cs="Times New Roman"/>
          <w:color w:val="B5CEA8"/>
          <w:kern w:val="0"/>
          <w:sz w:val="21"/>
          <w:szCs w:val="21"/>
          <w:lang w:val="en-IN" w:eastAsia="en-IN"/>
        </w:rPr>
        <w:t>180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#center point </w:t>
      </w:r>
      <w:proofErr w:type="spellStart"/>
      <w:r w:rsidRPr="00C01C3D">
        <w:rPr>
          <w:rFonts w:ascii="Consolas" w:eastAsia="Times New Roman" w:hAnsi="Consolas" w:cs="Times New Roman"/>
          <w:color w:val="6A9955"/>
          <w:kern w:val="0"/>
          <w:sz w:val="21"/>
          <w:szCs w:val="21"/>
          <w:lang w:val="en-IN" w:eastAsia="en-IN"/>
        </w:rPr>
        <w:t>az</w:t>
      </w:r>
      <w:proofErr w:type="spellEnd"/>
    </w:p>
    <w:p w14:paraId="52A7BDC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k= </w:t>
      </w:r>
      <w:r w:rsidRPr="00C01C3D">
        <w:rPr>
          <w:rFonts w:ascii="Consolas" w:eastAsia="Times New Roman" w:hAnsi="Consolas" w:cs="Times New Roman"/>
          <w:color w:val="B5CEA8"/>
          <w:kern w:val="0"/>
          <w:sz w:val="21"/>
          <w:szCs w:val="21"/>
          <w:lang w:val="en-IN" w:eastAsia="en-IN"/>
        </w:rPr>
        <w:t>90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#center point alt</w:t>
      </w:r>
    </w:p>
    <w:p w14:paraId="0827EEE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h2= </w:t>
      </w:r>
      <w:r w:rsidRPr="00C01C3D">
        <w:rPr>
          <w:rFonts w:ascii="Consolas" w:eastAsia="Times New Roman" w:hAnsi="Consolas" w:cs="Times New Roman"/>
          <w:color w:val="B5CEA8"/>
          <w:kern w:val="0"/>
          <w:sz w:val="21"/>
          <w:szCs w:val="21"/>
          <w:lang w:val="en-IN" w:eastAsia="en-IN"/>
        </w:rPr>
        <w:t>0</w:t>
      </w:r>
    </w:p>
    <w:p w14:paraId="7F05FB6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k2= </w:t>
      </w:r>
      <w:r w:rsidRPr="00C01C3D">
        <w:rPr>
          <w:rFonts w:ascii="Consolas" w:eastAsia="Times New Roman" w:hAnsi="Consolas" w:cs="Times New Roman"/>
          <w:color w:val="B5CEA8"/>
          <w:kern w:val="0"/>
          <w:sz w:val="21"/>
          <w:szCs w:val="21"/>
          <w:lang w:val="en-IN" w:eastAsia="en-IN"/>
        </w:rPr>
        <w:t>90</w:t>
      </w:r>
    </w:p>
    <w:p w14:paraId="238B4BB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h3= </w:t>
      </w:r>
      <w:r w:rsidRPr="00C01C3D">
        <w:rPr>
          <w:rFonts w:ascii="Consolas" w:eastAsia="Times New Roman" w:hAnsi="Consolas" w:cs="Times New Roman"/>
          <w:color w:val="B5CEA8"/>
          <w:kern w:val="0"/>
          <w:sz w:val="21"/>
          <w:szCs w:val="21"/>
          <w:lang w:val="en-IN" w:eastAsia="en-IN"/>
        </w:rPr>
        <w:t>360</w:t>
      </w:r>
    </w:p>
    <w:p w14:paraId="31E420C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k3= </w:t>
      </w:r>
      <w:r w:rsidRPr="00C01C3D">
        <w:rPr>
          <w:rFonts w:ascii="Consolas" w:eastAsia="Times New Roman" w:hAnsi="Consolas" w:cs="Times New Roman"/>
          <w:color w:val="B5CEA8"/>
          <w:kern w:val="0"/>
          <w:sz w:val="21"/>
          <w:szCs w:val="21"/>
          <w:lang w:val="en-IN" w:eastAsia="en-IN"/>
        </w:rPr>
        <w:t>90</w:t>
      </w:r>
    </w:p>
    <w:p w14:paraId="17C9DA0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35BDAAF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nd</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ndatasets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#range of seed values, one can put a </w:t>
      </w:r>
      <w:proofErr w:type="spellStart"/>
      <w:r w:rsidRPr="00C01C3D">
        <w:rPr>
          <w:rFonts w:ascii="Consolas" w:eastAsia="Times New Roman" w:hAnsi="Consolas" w:cs="Times New Roman"/>
          <w:color w:val="6A9955"/>
          <w:kern w:val="0"/>
          <w:sz w:val="21"/>
          <w:szCs w:val="21"/>
          <w:lang w:val="en-IN" w:eastAsia="en-IN"/>
        </w:rPr>
        <w:t>perticular</w:t>
      </w:r>
      <w:proofErr w:type="spellEnd"/>
      <w:r w:rsidRPr="00C01C3D">
        <w:rPr>
          <w:rFonts w:ascii="Consolas" w:eastAsia="Times New Roman" w:hAnsi="Consolas" w:cs="Times New Roman"/>
          <w:color w:val="6A9955"/>
          <w:kern w:val="0"/>
          <w:sz w:val="21"/>
          <w:szCs w:val="21"/>
          <w:lang w:val="en-IN" w:eastAsia="en-IN"/>
        </w:rPr>
        <w:t xml:space="preserve"> range as well </w:t>
      </w:r>
      <w:proofErr w:type="spellStart"/>
      <w:r w:rsidRPr="00C01C3D">
        <w:rPr>
          <w:rFonts w:ascii="Consolas" w:eastAsia="Times New Roman" w:hAnsi="Consolas" w:cs="Times New Roman"/>
          <w:color w:val="6A9955"/>
          <w:kern w:val="0"/>
          <w:sz w:val="21"/>
          <w:szCs w:val="21"/>
          <w:lang w:val="en-IN" w:eastAsia="en-IN"/>
        </w:rPr>
        <w:t>eg.</w:t>
      </w:r>
      <w:proofErr w:type="spellEnd"/>
      <w:r w:rsidRPr="00C01C3D">
        <w:rPr>
          <w:rFonts w:ascii="Consolas" w:eastAsia="Times New Roman" w:hAnsi="Consolas" w:cs="Times New Roman"/>
          <w:color w:val="6A9955"/>
          <w:kern w:val="0"/>
          <w:sz w:val="21"/>
          <w:szCs w:val="21"/>
          <w:lang w:val="en-IN" w:eastAsia="en-IN"/>
        </w:rPr>
        <w:t xml:space="preserve"> range(5,10)</w:t>
      </w:r>
    </w:p>
    <w:p w14:paraId="4855761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1A0237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st</w:t>
      </w:r>
      <w:proofErr w:type="spellEnd"/>
      <w:r w:rsidRPr="00C01C3D">
        <w:rPr>
          <w:rFonts w:ascii="Consolas" w:eastAsia="Times New Roman" w:hAnsi="Consolas" w:cs="Times New Roman"/>
          <w:color w:val="D4D4D4"/>
          <w:kern w:val="0"/>
          <w:sz w:val="21"/>
          <w:szCs w:val="21"/>
          <w:lang w:val="en-IN" w:eastAsia="en-IN"/>
        </w:rPr>
        <w:t xml:space="preserve"> = </w:t>
      </w:r>
      <w:proofErr w:type="spellStart"/>
      <w:r w:rsidRPr="00C01C3D">
        <w:rPr>
          <w:rFonts w:ascii="Consolas" w:eastAsia="Times New Roman" w:hAnsi="Consolas" w:cs="Times New Roman"/>
          <w:color w:val="D4D4D4"/>
          <w:kern w:val="0"/>
          <w:sz w:val="21"/>
          <w:szCs w:val="21"/>
          <w:lang w:val="en-IN" w:eastAsia="en-IN"/>
        </w:rPr>
        <w:t>time.time</w:t>
      </w:r>
      <w:proofErr w:type="spellEnd"/>
      <w:r w:rsidRPr="00C01C3D">
        <w:rPr>
          <w:rFonts w:ascii="Consolas" w:eastAsia="Times New Roman" w:hAnsi="Consolas" w:cs="Times New Roman"/>
          <w:color w:val="D4D4D4"/>
          <w:kern w:val="0"/>
          <w:sz w:val="21"/>
          <w:szCs w:val="21"/>
          <w:lang w:val="en-IN" w:eastAsia="en-IN"/>
        </w:rPr>
        <w:t>()</w:t>
      </w:r>
    </w:p>
    <w:p w14:paraId="477CDD7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lastRenderedPageBreak/>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 xml:space="preserve">"Dataset: </w:t>
      </w:r>
      <w:r w:rsidRPr="00C01C3D">
        <w:rPr>
          <w:rFonts w:ascii="Consolas" w:eastAsia="Times New Roman" w:hAnsi="Consolas" w:cs="Times New Roman"/>
          <w:color w:val="569CD6"/>
          <w:kern w:val="0"/>
          <w:sz w:val="21"/>
          <w:szCs w:val="21"/>
          <w:lang w:val="en-IN" w:eastAsia="en-IN"/>
        </w:rPr>
        <w:t>%d</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%(nd+</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
    <w:p w14:paraId="1C495DF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#make sure that </w:t>
      </w:r>
      <w:proofErr w:type="spellStart"/>
      <w:r w:rsidRPr="00C01C3D">
        <w:rPr>
          <w:rFonts w:ascii="Consolas" w:eastAsia="Times New Roman" w:hAnsi="Consolas" w:cs="Times New Roman"/>
          <w:color w:val="6A9955"/>
          <w:kern w:val="0"/>
          <w:sz w:val="21"/>
          <w:szCs w:val="21"/>
          <w:lang w:val="en-IN" w:eastAsia="en-IN"/>
        </w:rPr>
        <w:t>getdata</w:t>
      </w:r>
      <w:proofErr w:type="spellEnd"/>
      <w:r w:rsidRPr="00C01C3D">
        <w:rPr>
          <w:rFonts w:ascii="Consolas" w:eastAsia="Times New Roman" w:hAnsi="Consolas" w:cs="Times New Roman"/>
          <w:color w:val="6A9955"/>
          <w:kern w:val="0"/>
          <w:sz w:val="21"/>
          <w:szCs w:val="21"/>
          <w:lang w:val="en-IN" w:eastAsia="en-IN"/>
        </w:rPr>
        <w:t xml:space="preserve"> method definition is executed in above cell before running this code</w:t>
      </w:r>
    </w:p>
    <w:p w14:paraId="45A6EC5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data=</w:t>
      </w:r>
      <w:proofErr w:type="spellStart"/>
      <w:r w:rsidRPr="00C01C3D">
        <w:rPr>
          <w:rFonts w:ascii="Consolas" w:eastAsia="Times New Roman" w:hAnsi="Consolas" w:cs="Times New Roman"/>
          <w:color w:val="D4D4D4"/>
          <w:kern w:val="0"/>
          <w:sz w:val="21"/>
          <w:szCs w:val="21"/>
          <w:lang w:val="en-IN" w:eastAsia="en-IN"/>
        </w:rPr>
        <w:t>getdata</w:t>
      </w:r>
      <w:proofErr w:type="spellEnd"/>
      <w:r w:rsidRPr="00C01C3D">
        <w:rPr>
          <w:rFonts w:ascii="Consolas" w:eastAsia="Times New Roman" w:hAnsi="Consolas" w:cs="Times New Roman"/>
          <w:color w:val="D4D4D4"/>
          <w:kern w:val="0"/>
          <w:sz w:val="21"/>
          <w:szCs w:val="21"/>
          <w:lang w:val="en-IN" w:eastAsia="en-IN"/>
        </w:rPr>
        <w:t>(n, nd+</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#n= number of FRBs, i+1 = Seed for random numbers</w:t>
      </w:r>
    </w:p>
    <w:p w14:paraId="2FC5284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39A837B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data.drop</w:t>
      </w:r>
      <w:proofErr w:type="spellEnd"/>
      <w:r w:rsidRPr="00C01C3D">
        <w:rPr>
          <w:rFonts w:ascii="Consolas" w:eastAsia="Times New Roman" w:hAnsi="Consolas" w:cs="Times New Roman"/>
          <w:color w:val="D4D4D4"/>
          <w:kern w:val="0"/>
          <w:sz w:val="21"/>
          <w:szCs w:val="21"/>
          <w:lang w:val="en-IN" w:eastAsia="en-IN"/>
        </w:rPr>
        <w:t>(data[data[</w:t>
      </w:r>
      <w:r w:rsidRPr="00C01C3D">
        <w:rPr>
          <w:rFonts w:ascii="Consolas" w:eastAsia="Times New Roman" w:hAnsi="Consolas" w:cs="Times New Roman"/>
          <w:color w:val="CE9178"/>
          <w:kern w:val="0"/>
          <w:sz w:val="21"/>
          <w:szCs w:val="21"/>
          <w:lang w:val="en-IN" w:eastAsia="en-IN"/>
        </w:rPr>
        <w:t>'Dec'</w:t>
      </w:r>
      <w:r w:rsidRPr="00C01C3D">
        <w:rPr>
          <w:rFonts w:ascii="Consolas" w:eastAsia="Times New Roman" w:hAnsi="Consolas" w:cs="Times New Roman"/>
          <w:color w:val="D4D4D4"/>
          <w:kern w:val="0"/>
          <w:sz w:val="21"/>
          <w:szCs w:val="21"/>
          <w:lang w:val="en-IN" w:eastAsia="en-IN"/>
        </w:rPr>
        <w:t>] &lt;= -</w:t>
      </w:r>
      <w:r w:rsidRPr="00C01C3D">
        <w:rPr>
          <w:rFonts w:ascii="Consolas" w:eastAsia="Times New Roman" w:hAnsi="Consolas" w:cs="Times New Roman"/>
          <w:color w:val="B5CEA8"/>
          <w:kern w:val="0"/>
          <w:sz w:val="21"/>
          <w:szCs w:val="21"/>
          <w:lang w:val="en-IN" w:eastAsia="en-IN"/>
        </w:rPr>
        <w:t>20</w:t>
      </w:r>
      <w:r w:rsidRPr="00C01C3D">
        <w:rPr>
          <w:rFonts w:ascii="Consolas" w:eastAsia="Times New Roman" w:hAnsi="Consolas" w:cs="Times New Roman"/>
          <w:color w:val="D4D4D4"/>
          <w:kern w:val="0"/>
          <w:sz w:val="21"/>
          <w:szCs w:val="21"/>
          <w:lang w:val="en-IN" w:eastAsia="en-IN"/>
        </w:rPr>
        <w:t xml:space="preserve">].index, </w:t>
      </w:r>
      <w:proofErr w:type="spellStart"/>
      <w:r w:rsidRPr="00C01C3D">
        <w:rPr>
          <w:rFonts w:ascii="Consolas" w:eastAsia="Times New Roman" w:hAnsi="Consolas" w:cs="Times New Roman"/>
          <w:color w:val="9CDCFE"/>
          <w:kern w:val="0"/>
          <w:sz w:val="21"/>
          <w:szCs w:val="21"/>
          <w:lang w:val="en-IN" w:eastAsia="en-IN"/>
        </w:rPr>
        <w:t>inplace</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True</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#below declination -20 is outside the CHIME/FRB field of view</w:t>
      </w:r>
    </w:p>
    <w:p w14:paraId="056E393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data= </w:t>
      </w:r>
      <w:proofErr w:type="spellStart"/>
      <w:r w:rsidRPr="00C01C3D">
        <w:rPr>
          <w:rFonts w:ascii="Consolas" w:eastAsia="Times New Roman" w:hAnsi="Consolas" w:cs="Times New Roman"/>
          <w:color w:val="D4D4D4"/>
          <w:kern w:val="0"/>
          <w:sz w:val="21"/>
          <w:szCs w:val="21"/>
          <w:lang w:val="en-IN" w:eastAsia="en-IN"/>
        </w:rPr>
        <w:t>data.reset_index</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9CDCFE"/>
          <w:kern w:val="0"/>
          <w:sz w:val="21"/>
          <w:szCs w:val="21"/>
          <w:lang w:val="en-IN" w:eastAsia="en-IN"/>
        </w:rPr>
        <w:t>drop</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True</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#reindexing</w:t>
      </w:r>
    </w:p>
    <w:p w14:paraId="7096466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018B41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RA=</w:t>
      </w:r>
      <w:proofErr w:type="spellStart"/>
      <w:r w:rsidRPr="00C01C3D">
        <w:rPr>
          <w:rFonts w:ascii="Consolas" w:eastAsia="Times New Roman" w:hAnsi="Consolas" w:cs="Times New Roman"/>
          <w:color w:val="D4D4D4"/>
          <w:kern w:val="0"/>
          <w:sz w:val="21"/>
          <w:szCs w:val="21"/>
          <w:lang w:val="en-IN" w:eastAsia="en-IN"/>
        </w:rPr>
        <w:t>data.RA</w:t>
      </w:r>
      <w:proofErr w:type="spellEnd"/>
    </w:p>
    <w:p w14:paraId="5EC0BC6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Dec=</w:t>
      </w:r>
      <w:proofErr w:type="spellStart"/>
      <w:r w:rsidRPr="00C01C3D">
        <w:rPr>
          <w:rFonts w:ascii="Consolas" w:eastAsia="Times New Roman" w:hAnsi="Consolas" w:cs="Times New Roman"/>
          <w:color w:val="D4D4D4"/>
          <w:kern w:val="0"/>
          <w:sz w:val="21"/>
          <w:szCs w:val="21"/>
          <w:lang w:val="en-IN" w:eastAsia="en-IN"/>
        </w:rPr>
        <w:t>data.Dec</w:t>
      </w:r>
      <w:proofErr w:type="spellEnd"/>
    </w:p>
    <w:p w14:paraId="2307A4A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phs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data.phase</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#start phase</w:t>
      </w:r>
    </w:p>
    <w:p w14:paraId="7744D5E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P=</w:t>
      </w:r>
      <w:proofErr w:type="spellStart"/>
      <w:r w:rsidRPr="00C01C3D">
        <w:rPr>
          <w:rFonts w:ascii="Consolas" w:eastAsia="Times New Roman" w:hAnsi="Consolas" w:cs="Times New Roman"/>
          <w:color w:val="D4D4D4"/>
          <w:kern w:val="0"/>
          <w:sz w:val="21"/>
          <w:szCs w:val="21"/>
          <w:lang w:val="en-IN" w:eastAsia="en-IN"/>
        </w:rPr>
        <w:t>data.Period</w:t>
      </w:r>
      <w:proofErr w:type="spellEnd"/>
    </w:p>
    <w:p w14:paraId="26CF48C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D= </w:t>
      </w:r>
      <w:proofErr w:type="spellStart"/>
      <w:r w:rsidRPr="00C01C3D">
        <w:rPr>
          <w:rFonts w:ascii="Consolas" w:eastAsia="Times New Roman" w:hAnsi="Consolas" w:cs="Times New Roman"/>
          <w:color w:val="D4D4D4"/>
          <w:kern w:val="0"/>
          <w:sz w:val="21"/>
          <w:szCs w:val="21"/>
          <w:lang w:val="en-IN" w:eastAsia="en-IN"/>
        </w:rPr>
        <w:t>data.Duty_cycle</w:t>
      </w:r>
      <w:proofErr w:type="spellEnd"/>
    </w:p>
    <w:p w14:paraId="7927BAF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043C197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#Observed FRBs</w:t>
      </w:r>
    </w:p>
    <w:p w14:paraId="10AA3A7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ent</w:t>
      </w:r>
      <w:proofErr w:type="spellEnd"/>
      <w:r w:rsidRPr="00C01C3D">
        <w:rPr>
          <w:rFonts w:ascii="Consolas" w:eastAsia="Times New Roman" w:hAnsi="Consolas" w:cs="Times New Roman"/>
          <w:color w:val="D4D4D4"/>
          <w:kern w:val="0"/>
          <w:sz w:val="21"/>
          <w:szCs w:val="21"/>
          <w:lang w:val="en-IN" w:eastAsia="en-IN"/>
        </w:rPr>
        <w:t>= []</w:t>
      </w:r>
    </w:p>
    <w:p w14:paraId="6D916BE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ext</w:t>
      </w:r>
      <w:proofErr w:type="spellEnd"/>
      <w:r w:rsidRPr="00C01C3D">
        <w:rPr>
          <w:rFonts w:ascii="Consolas" w:eastAsia="Times New Roman" w:hAnsi="Consolas" w:cs="Times New Roman"/>
          <w:color w:val="D4D4D4"/>
          <w:kern w:val="0"/>
          <w:sz w:val="21"/>
          <w:szCs w:val="21"/>
          <w:lang w:val="en-IN" w:eastAsia="en-IN"/>
        </w:rPr>
        <w:t>= []</w:t>
      </w:r>
    </w:p>
    <w:p w14:paraId="7EE4544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new_phs</w:t>
      </w:r>
      <w:proofErr w:type="spellEnd"/>
      <w:r w:rsidRPr="00C01C3D">
        <w:rPr>
          <w:rFonts w:ascii="Consolas" w:eastAsia="Times New Roman" w:hAnsi="Consolas" w:cs="Times New Roman"/>
          <w:color w:val="D4D4D4"/>
          <w:kern w:val="0"/>
          <w:sz w:val="21"/>
          <w:szCs w:val="21"/>
          <w:lang w:val="en-IN" w:eastAsia="en-IN"/>
        </w:rPr>
        <w:t>=[]</w:t>
      </w:r>
    </w:p>
    <w:p w14:paraId="1881206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added for plotting Alt-Az for FRB (for running this first comment the plot(</w:t>
      </w:r>
      <w:proofErr w:type="spellStart"/>
      <w:r w:rsidRPr="00C01C3D">
        <w:rPr>
          <w:rFonts w:ascii="Consolas" w:eastAsia="Times New Roman" w:hAnsi="Consolas" w:cs="Times New Roman"/>
          <w:color w:val="6A9955"/>
          <w:kern w:val="0"/>
          <w:sz w:val="21"/>
          <w:szCs w:val="21"/>
          <w:lang w:val="en-IN" w:eastAsia="en-IN"/>
        </w:rPr>
        <w:t>obs_frbs</w:t>
      </w:r>
      <w:proofErr w:type="spellEnd"/>
      <w:r w:rsidRPr="00C01C3D">
        <w:rPr>
          <w:rFonts w:ascii="Consolas" w:eastAsia="Times New Roman" w:hAnsi="Consolas" w:cs="Times New Roman"/>
          <w:color w:val="6A9955"/>
          <w:kern w:val="0"/>
          <w:sz w:val="21"/>
          <w:szCs w:val="21"/>
          <w:lang w:val="en-IN" w:eastAsia="en-IN"/>
        </w:rPr>
        <w:t>) then run it)</w:t>
      </w:r>
    </w:p>
    <w:p w14:paraId="2CC4BA5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plt.title</w:t>
      </w:r>
      <w:proofErr w:type="spellEnd"/>
      <w:r w:rsidRPr="00C01C3D">
        <w:rPr>
          <w:rFonts w:ascii="Consolas" w:eastAsia="Times New Roman" w:hAnsi="Consolas" w:cs="Times New Roman"/>
          <w:color w:val="6A9955"/>
          <w:kern w:val="0"/>
          <w:sz w:val="21"/>
          <w:szCs w:val="21"/>
          <w:lang w:val="en-IN" w:eastAsia="en-IN"/>
        </w:rPr>
        <w:t xml:space="preserve">("Alt-Az plot for FRBs 2 days and for 20 FRB </w:t>
      </w:r>
      <w:proofErr w:type="spellStart"/>
      <w:r w:rsidRPr="00C01C3D">
        <w:rPr>
          <w:rFonts w:ascii="Consolas" w:eastAsia="Times New Roman" w:hAnsi="Consolas" w:cs="Times New Roman"/>
          <w:color w:val="6A9955"/>
          <w:kern w:val="0"/>
          <w:sz w:val="21"/>
          <w:szCs w:val="21"/>
          <w:lang w:val="en-IN" w:eastAsia="en-IN"/>
        </w:rPr>
        <w:t>perdataset</w:t>
      </w:r>
      <w:proofErr w:type="spellEnd"/>
      <w:r w:rsidRPr="00C01C3D">
        <w:rPr>
          <w:rFonts w:ascii="Consolas" w:eastAsia="Times New Roman" w:hAnsi="Consolas" w:cs="Times New Roman"/>
          <w:color w:val="6A9955"/>
          <w:kern w:val="0"/>
          <w:sz w:val="21"/>
          <w:szCs w:val="21"/>
          <w:lang w:val="en-IN" w:eastAsia="en-IN"/>
        </w:rPr>
        <w:t xml:space="preserve">") # this is done for clarity of plot </w:t>
      </w:r>
    </w:p>
    <w:p w14:paraId="122DEB9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plt.ylabel</w:t>
      </w:r>
      <w:proofErr w:type="spellEnd"/>
      <w:r w:rsidRPr="00C01C3D">
        <w:rPr>
          <w:rFonts w:ascii="Consolas" w:eastAsia="Times New Roman" w:hAnsi="Consolas" w:cs="Times New Roman"/>
          <w:color w:val="6A9955"/>
          <w:kern w:val="0"/>
          <w:sz w:val="21"/>
          <w:szCs w:val="21"/>
          <w:lang w:val="en-IN" w:eastAsia="en-IN"/>
        </w:rPr>
        <w:t>('Azimuth [</w:t>
      </w:r>
      <w:proofErr w:type="spellStart"/>
      <w:r w:rsidRPr="00C01C3D">
        <w:rPr>
          <w:rFonts w:ascii="Consolas" w:eastAsia="Times New Roman" w:hAnsi="Consolas" w:cs="Times New Roman"/>
          <w:color w:val="6A9955"/>
          <w:kern w:val="0"/>
          <w:sz w:val="21"/>
          <w:szCs w:val="21"/>
          <w:lang w:val="en-IN" w:eastAsia="en-IN"/>
        </w:rPr>
        <w:t>deg</w:t>
      </w:r>
      <w:proofErr w:type="spellEnd"/>
      <w:r w:rsidRPr="00C01C3D">
        <w:rPr>
          <w:rFonts w:ascii="Consolas" w:eastAsia="Times New Roman" w:hAnsi="Consolas" w:cs="Times New Roman"/>
          <w:color w:val="6A9955"/>
          <w:kern w:val="0"/>
          <w:sz w:val="21"/>
          <w:szCs w:val="21"/>
          <w:lang w:val="en-IN" w:eastAsia="en-IN"/>
        </w:rPr>
        <w:t>]')</w:t>
      </w:r>
    </w:p>
    <w:p w14:paraId="06B47C2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plt.xlabel</w:t>
      </w:r>
      <w:proofErr w:type="spellEnd"/>
      <w:r w:rsidRPr="00C01C3D">
        <w:rPr>
          <w:rFonts w:ascii="Consolas" w:eastAsia="Times New Roman" w:hAnsi="Consolas" w:cs="Times New Roman"/>
          <w:color w:val="6A9955"/>
          <w:kern w:val="0"/>
          <w:sz w:val="21"/>
          <w:szCs w:val="21"/>
          <w:lang w:val="en-IN" w:eastAsia="en-IN"/>
        </w:rPr>
        <w:t>('Altitude [</w:t>
      </w:r>
      <w:proofErr w:type="spellStart"/>
      <w:r w:rsidRPr="00C01C3D">
        <w:rPr>
          <w:rFonts w:ascii="Consolas" w:eastAsia="Times New Roman" w:hAnsi="Consolas" w:cs="Times New Roman"/>
          <w:color w:val="6A9955"/>
          <w:kern w:val="0"/>
          <w:sz w:val="21"/>
          <w:szCs w:val="21"/>
          <w:lang w:val="en-IN" w:eastAsia="en-IN"/>
        </w:rPr>
        <w:t>deg</w:t>
      </w:r>
      <w:proofErr w:type="spellEnd"/>
      <w:r w:rsidRPr="00C01C3D">
        <w:rPr>
          <w:rFonts w:ascii="Consolas" w:eastAsia="Times New Roman" w:hAnsi="Consolas" w:cs="Times New Roman"/>
          <w:color w:val="6A9955"/>
          <w:kern w:val="0"/>
          <w:sz w:val="21"/>
          <w:szCs w:val="21"/>
          <w:lang w:val="en-IN" w:eastAsia="en-IN"/>
        </w:rPr>
        <w:t>]')</w:t>
      </w:r>
    </w:p>
    <w:p w14:paraId="550B3AF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
    <w:p w14:paraId="2AE1A69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i</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ndays</w:t>
      </w:r>
      <w:proofErr w:type="spellEnd"/>
      <w:r w:rsidRPr="00C01C3D">
        <w:rPr>
          <w:rFonts w:ascii="Consolas" w:eastAsia="Times New Roman" w:hAnsi="Consolas" w:cs="Times New Roman"/>
          <w:color w:val="D4D4D4"/>
          <w:kern w:val="0"/>
          <w:sz w:val="21"/>
          <w:szCs w:val="21"/>
          <w:lang w:val="en-IN" w:eastAsia="en-IN"/>
        </w:rPr>
        <w:t>):</w:t>
      </w:r>
    </w:p>
    <w:p w14:paraId="2DC0C3A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571F8F0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#print("Day:",i)</w:t>
      </w:r>
    </w:p>
    <w:p w14:paraId="70BDD3F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T= Time(</w:t>
      </w:r>
      <w:r w:rsidRPr="00C01C3D">
        <w:rPr>
          <w:rFonts w:ascii="Consolas" w:eastAsia="Times New Roman" w:hAnsi="Consolas" w:cs="Times New Roman"/>
          <w:color w:val="CE9178"/>
          <w:kern w:val="0"/>
          <w:sz w:val="21"/>
          <w:szCs w:val="21"/>
          <w:lang w:val="en-IN" w:eastAsia="en-IN"/>
        </w:rPr>
        <w:t>'2018-01-01T12:00:00'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#time T</w:t>
      </w:r>
    </w:p>
    <w:p w14:paraId="3D79397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T= </w:t>
      </w:r>
      <w:proofErr w:type="spellStart"/>
      <w:r w:rsidRPr="00C01C3D">
        <w:rPr>
          <w:rFonts w:ascii="Consolas" w:eastAsia="Times New Roman" w:hAnsi="Consolas" w:cs="Times New Roman"/>
          <w:color w:val="D4D4D4"/>
          <w:kern w:val="0"/>
          <w:sz w:val="21"/>
          <w:szCs w:val="21"/>
          <w:lang w:val="en-IN" w:eastAsia="en-IN"/>
        </w:rPr>
        <w:t>T+i</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u.day</w:t>
      </w:r>
      <w:proofErr w:type="spellEnd"/>
    </w:p>
    <w:p w14:paraId="6E9F685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7473D6E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P=</w:t>
      </w:r>
      <w:proofErr w:type="spellStart"/>
      <w:r w:rsidRPr="00C01C3D">
        <w:rPr>
          <w:rFonts w:ascii="Consolas" w:eastAsia="Times New Roman" w:hAnsi="Consolas" w:cs="Times New Roman"/>
          <w:color w:val="D4D4D4"/>
          <w:kern w:val="0"/>
          <w:sz w:val="21"/>
          <w:szCs w:val="21"/>
          <w:lang w:val="en-IN" w:eastAsia="en-IN"/>
        </w:rPr>
        <w:t>data.Period</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#start phase</w:t>
      </w:r>
    </w:p>
    <w:p w14:paraId="1B09612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51E1A07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new_phs</w:t>
      </w:r>
      <w:proofErr w:type="spellEnd"/>
      <w:r w:rsidRPr="00C01C3D">
        <w:rPr>
          <w:rFonts w:ascii="Consolas" w:eastAsia="Times New Roman" w:hAnsi="Consolas" w:cs="Times New Roman"/>
          <w:color w:val="D4D4D4"/>
          <w:kern w:val="0"/>
          <w:sz w:val="21"/>
          <w:szCs w:val="21"/>
          <w:lang w:val="en-IN" w:eastAsia="en-IN"/>
        </w:rPr>
        <w:t>= ((</w:t>
      </w:r>
      <w:proofErr w:type="spellStart"/>
      <w:r w:rsidRPr="00C01C3D">
        <w:rPr>
          <w:rFonts w:ascii="Consolas" w:eastAsia="Times New Roman" w:hAnsi="Consolas" w:cs="Times New Roman"/>
          <w:color w:val="D4D4D4"/>
          <w:kern w:val="0"/>
          <w:sz w:val="21"/>
          <w:szCs w:val="21"/>
          <w:lang w:val="en-IN" w:eastAsia="en-IN"/>
        </w:rPr>
        <w:t>T.mjd-R.mjd</w:t>
      </w:r>
      <w:proofErr w:type="spellEnd"/>
      <w:r w:rsidRPr="00C01C3D">
        <w:rPr>
          <w:rFonts w:ascii="Consolas" w:eastAsia="Times New Roman" w:hAnsi="Consolas" w:cs="Times New Roman"/>
          <w:color w:val="D4D4D4"/>
          <w:kern w:val="0"/>
          <w:sz w:val="21"/>
          <w:szCs w:val="21"/>
          <w:lang w:val="en-IN" w:eastAsia="en-IN"/>
        </w:rPr>
        <w:t>)%P)/P</w:t>
      </w:r>
    </w:p>
    <w:p w14:paraId="57D4BF2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17B62C8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x1= </w:t>
      </w:r>
      <w:proofErr w:type="spellStart"/>
      <w:r w:rsidRPr="00C01C3D">
        <w:rPr>
          <w:rFonts w:ascii="Consolas" w:eastAsia="Times New Roman" w:hAnsi="Consolas" w:cs="Times New Roman"/>
          <w:color w:val="D4D4D4"/>
          <w:kern w:val="0"/>
          <w:sz w:val="21"/>
          <w:szCs w:val="21"/>
          <w:lang w:val="en-IN" w:eastAsia="en-IN"/>
        </w:rPr>
        <w:t>new_phs</w:t>
      </w:r>
      <w:proofErr w:type="spellEnd"/>
      <w:r w:rsidRPr="00C01C3D">
        <w:rPr>
          <w:rFonts w:ascii="Consolas" w:eastAsia="Times New Roman" w:hAnsi="Consolas" w:cs="Times New Roman"/>
          <w:color w:val="D4D4D4"/>
          <w:kern w:val="0"/>
          <w:sz w:val="21"/>
          <w:szCs w:val="21"/>
          <w:lang w:val="en-IN" w:eastAsia="en-IN"/>
        </w:rPr>
        <w:t>&lt;=</w:t>
      </w:r>
      <w:r w:rsidRPr="00C01C3D">
        <w:rPr>
          <w:rFonts w:ascii="Consolas" w:eastAsia="Times New Roman" w:hAnsi="Consolas" w:cs="Times New Roman"/>
          <w:color w:val="B5CEA8"/>
          <w:kern w:val="0"/>
          <w:sz w:val="21"/>
          <w:szCs w:val="21"/>
          <w:lang w:val="en-IN" w:eastAsia="en-IN"/>
        </w:rPr>
        <w:t>0.5</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0.5</w:t>
      </w:r>
      <w:r w:rsidRPr="00C01C3D">
        <w:rPr>
          <w:rFonts w:ascii="Consolas" w:eastAsia="Times New Roman" w:hAnsi="Consolas" w:cs="Times New Roman"/>
          <w:color w:val="D4D4D4"/>
          <w:kern w:val="0"/>
          <w:sz w:val="21"/>
          <w:szCs w:val="21"/>
          <w:lang w:val="en-IN" w:eastAsia="en-IN"/>
        </w:rPr>
        <w:t>*D</w:t>
      </w:r>
    </w:p>
    <w:p w14:paraId="42D756C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x2= </w:t>
      </w:r>
      <w:proofErr w:type="spellStart"/>
      <w:r w:rsidRPr="00C01C3D">
        <w:rPr>
          <w:rFonts w:ascii="Consolas" w:eastAsia="Times New Roman" w:hAnsi="Consolas" w:cs="Times New Roman"/>
          <w:color w:val="D4D4D4"/>
          <w:kern w:val="0"/>
          <w:sz w:val="21"/>
          <w:szCs w:val="21"/>
          <w:lang w:val="en-IN" w:eastAsia="en-IN"/>
        </w:rPr>
        <w:t>new_phs</w:t>
      </w:r>
      <w:proofErr w:type="spellEnd"/>
      <w:r w:rsidRPr="00C01C3D">
        <w:rPr>
          <w:rFonts w:ascii="Consolas" w:eastAsia="Times New Roman" w:hAnsi="Consolas" w:cs="Times New Roman"/>
          <w:color w:val="D4D4D4"/>
          <w:kern w:val="0"/>
          <w:sz w:val="21"/>
          <w:szCs w:val="21"/>
          <w:lang w:val="en-IN" w:eastAsia="en-IN"/>
        </w:rPr>
        <w:t>&gt;=</w:t>
      </w:r>
      <w:r w:rsidRPr="00C01C3D">
        <w:rPr>
          <w:rFonts w:ascii="Consolas" w:eastAsia="Times New Roman" w:hAnsi="Consolas" w:cs="Times New Roman"/>
          <w:color w:val="B5CEA8"/>
          <w:kern w:val="0"/>
          <w:sz w:val="21"/>
          <w:szCs w:val="21"/>
          <w:lang w:val="en-IN" w:eastAsia="en-IN"/>
        </w:rPr>
        <w:t>0.5</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0.5</w:t>
      </w:r>
      <w:r w:rsidRPr="00C01C3D">
        <w:rPr>
          <w:rFonts w:ascii="Consolas" w:eastAsia="Times New Roman" w:hAnsi="Consolas" w:cs="Times New Roman"/>
          <w:color w:val="D4D4D4"/>
          <w:kern w:val="0"/>
          <w:sz w:val="21"/>
          <w:szCs w:val="21"/>
          <w:lang w:val="en-IN" w:eastAsia="en-IN"/>
        </w:rPr>
        <w:t>*D</w:t>
      </w:r>
    </w:p>
    <w:p w14:paraId="5A29671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 x1 &amp; x2</w:t>
      </w:r>
    </w:p>
    <w:p w14:paraId="0165945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Act_frbs</w:t>
      </w:r>
      <w:proofErr w:type="spellEnd"/>
      <w:r w:rsidRPr="00C01C3D">
        <w:rPr>
          <w:rFonts w:ascii="Consolas" w:eastAsia="Times New Roman" w:hAnsi="Consolas" w:cs="Times New Roman"/>
          <w:color w:val="D4D4D4"/>
          <w:kern w:val="0"/>
          <w:sz w:val="21"/>
          <w:szCs w:val="21"/>
          <w:lang w:val="en-IN" w:eastAsia="en-IN"/>
        </w:rPr>
        <w:t xml:space="preserve">= data[x] </w:t>
      </w:r>
      <w:r w:rsidRPr="00C01C3D">
        <w:rPr>
          <w:rFonts w:ascii="Consolas" w:eastAsia="Times New Roman" w:hAnsi="Consolas" w:cs="Times New Roman"/>
          <w:color w:val="6A9955"/>
          <w:kern w:val="0"/>
          <w:sz w:val="21"/>
          <w:szCs w:val="21"/>
          <w:lang w:val="en-IN" w:eastAsia="en-IN"/>
        </w:rPr>
        <w:t>#Active FRBs</w:t>
      </w:r>
    </w:p>
    <w:p w14:paraId="30F76D3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Act_frbs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Act_frbs.reset_index</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9CDCFE"/>
          <w:kern w:val="0"/>
          <w:sz w:val="21"/>
          <w:szCs w:val="21"/>
          <w:lang w:val="en-IN" w:eastAsia="en-IN"/>
        </w:rPr>
        <w:t>drop</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True</w:t>
      </w:r>
      <w:r w:rsidRPr="00C01C3D">
        <w:rPr>
          <w:rFonts w:ascii="Consolas" w:eastAsia="Times New Roman" w:hAnsi="Consolas" w:cs="Times New Roman"/>
          <w:color w:val="D4D4D4"/>
          <w:kern w:val="0"/>
          <w:sz w:val="21"/>
          <w:szCs w:val="21"/>
          <w:lang w:val="en-IN" w:eastAsia="en-IN"/>
        </w:rPr>
        <w:t>)</w:t>
      </w:r>
    </w:p>
    <w:p w14:paraId="1F24F07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
    <w:p w14:paraId="672A717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start= T</w:t>
      </w:r>
    </w:p>
    <w:p w14:paraId="624EDA9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end= 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u.day</w:t>
      </w:r>
      <w:proofErr w:type="spellEnd"/>
    </w:p>
    <w:p w14:paraId="0624056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twin= start + (end - start) * </w:t>
      </w:r>
      <w:proofErr w:type="spellStart"/>
      <w:r w:rsidRPr="00C01C3D">
        <w:rPr>
          <w:rFonts w:ascii="Consolas" w:eastAsia="Times New Roman" w:hAnsi="Consolas" w:cs="Times New Roman"/>
          <w:color w:val="D4D4D4"/>
          <w:kern w:val="0"/>
          <w:sz w:val="21"/>
          <w:szCs w:val="21"/>
          <w:lang w:val="en-IN" w:eastAsia="en-IN"/>
        </w:rPr>
        <w:t>np.linspace</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1440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Observing every minute</w:t>
      </w:r>
    </w:p>
    <w:p w14:paraId="2EEF3B1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2ABBE8C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ra</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Act_frbs.RA</w:t>
      </w:r>
      <w:proofErr w:type="spellEnd"/>
    </w:p>
    <w:p w14:paraId="05DE164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dec= np.deg2rad(</w:t>
      </w:r>
      <w:proofErr w:type="spellStart"/>
      <w:r w:rsidRPr="00C01C3D">
        <w:rPr>
          <w:rFonts w:ascii="Consolas" w:eastAsia="Times New Roman" w:hAnsi="Consolas" w:cs="Times New Roman"/>
          <w:color w:val="D4D4D4"/>
          <w:kern w:val="0"/>
          <w:sz w:val="21"/>
          <w:szCs w:val="21"/>
          <w:lang w:val="en-IN" w:eastAsia="en-IN"/>
        </w:rPr>
        <w:t>Act_frbs.Dec</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#in radians</w:t>
      </w:r>
    </w:p>
    <w:p w14:paraId="340A530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lastRenderedPageBreak/>
        <w:t xml:space="preserve">        </w:t>
      </w:r>
      <w:proofErr w:type="spellStart"/>
      <w:r w:rsidRPr="00C01C3D">
        <w:rPr>
          <w:rFonts w:ascii="Consolas" w:eastAsia="Times New Roman" w:hAnsi="Consolas" w:cs="Times New Roman"/>
          <w:color w:val="D4D4D4"/>
          <w:kern w:val="0"/>
          <w:sz w:val="21"/>
          <w:szCs w:val="21"/>
          <w:lang w:val="en-IN" w:eastAsia="en-IN"/>
        </w:rPr>
        <w:t>lst</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ort.local_sidereal_time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twin.value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deg</w:t>
      </w:r>
      <w:proofErr w:type="spellEnd"/>
    </w:p>
    <w:p w14:paraId="0B20F3B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my_saa</w:t>
      </w:r>
      <w:proofErr w:type="spellEnd"/>
      <w:r w:rsidRPr="00C01C3D">
        <w:rPr>
          <w:rFonts w:ascii="Consolas" w:eastAsia="Times New Roman" w:hAnsi="Consolas" w:cs="Times New Roman"/>
          <w:color w:val="D4D4D4"/>
          <w:kern w:val="0"/>
          <w:sz w:val="21"/>
          <w:szCs w:val="21"/>
          <w:lang w:val="en-IN" w:eastAsia="en-IN"/>
        </w:rPr>
        <w:t>= []</w:t>
      </w:r>
    </w:p>
    <w:p w14:paraId="0A326CB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4B81ECB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#Converting Equatorial (RA-Dec) into horizontal (Alt-Az) coordinates for ORT</w:t>
      </w:r>
    </w:p>
    <w:p w14:paraId="52631DD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j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ra</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#loop to calculate for each source</w:t>
      </w:r>
    </w:p>
    <w:p w14:paraId="3F7BC60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0A67B72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ha= np.deg2rad(</w:t>
      </w:r>
      <w:proofErr w:type="spellStart"/>
      <w:r w:rsidRPr="00C01C3D">
        <w:rPr>
          <w:rFonts w:ascii="Consolas" w:eastAsia="Times New Roman" w:hAnsi="Consolas" w:cs="Times New Roman"/>
          <w:color w:val="D4D4D4"/>
          <w:kern w:val="0"/>
          <w:sz w:val="21"/>
          <w:szCs w:val="21"/>
          <w:lang w:val="en-IN" w:eastAsia="en-IN"/>
        </w:rPr>
        <w:t>lst-ra</w:t>
      </w:r>
      <w:proofErr w:type="spellEnd"/>
      <w:r w:rsidRPr="00C01C3D">
        <w:rPr>
          <w:rFonts w:ascii="Consolas" w:eastAsia="Times New Roman" w:hAnsi="Consolas" w:cs="Times New Roman"/>
          <w:color w:val="D4D4D4"/>
          <w:kern w:val="0"/>
          <w:sz w:val="21"/>
          <w:szCs w:val="21"/>
          <w:lang w:val="en-IN" w:eastAsia="en-IN"/>
        </w:rPr>
        <w:t>[j])</w:t>
      </w:r>
    </w:p>
    <w:p w14:paraId="47E9519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CECF21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#if HA value is in negative, add 360 to it</w:t>
      </w:r>
    </w:p>
    <w:p w14:paraId="090F3D9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ha[</w:t>
      </w:r>
      <w:proofErr w:type="spellStart"/>
      <w:r w:rsidRPr="00C01C3D">
        <w:rPr>
          <w:rFonts w:ascii="Consolas" w:eastAsia="Times New Roman" w:hAnsi="Consolas" w:cs="Times New Roman"/>
          <w:color w:val="D4D4D4"/>
          <w:kern w:val="0"/>
          <w:sz w:val="21"/>
          <w:szCs w:val="21"/>
          <w:lang w:val="en-IN" w:eastAsia="en-IN"/>
        </w:rPr>
        <w:t>np.where</w:t>
      </w:r>
      <w:proofErr w:type="spellEnd"/>
      <w:r w:rsidRPr="00C01C3D">
        <w:rPr>
          <w:rFonts w:ascii="Consolas" w:eastAsia="Times New Roman" w:hAnsi="Consolas" w:cs="Times New Roman"/>
          <w:color w:val="D4D4D4"/>
          <w:kern w:val="0"/>
          <w:sz w:val="21"/>
          <w:szCs w:val="21"/>
          <w:lang w:val="en-IN" w:eastAsia="en-IN"/>
        </w:rPr>
        <w:t>(ha&lt;=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np.pi</w:t>
      </w:r>
      <w:proofErr w:type="spellEnd"/>
    </w:p>
    <w:p w14:paraId="28BA5AF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03F92E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alt= </w:t>
      </w:r>
      <w:proofErr w:type="spellStart"/>
      <w:r w:rsidRPr="00C01C3D">
        <w:rPr>
          <w:rFonts w:ascii="Consolas" w:eastAsia="Times New Roman" w:hAnsi="Consolas" w:cs="Times New Roman"/>
          <w:color w:val="D4D4D4"/>
          <w:kern w:val="0"/>
          <w:sz w:val="21"/>
          <w:szCs w:val="21"/>
          <w:lang w:val="en-IN" w:eastAsia="en-IN"/>
        </w:rPr>
        <w:t>np.arcsin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(dec[j])*</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lat</w:t>
      </w:r>
      <w:proofErr w:type="spellEnd"/>
      <w:r w:rsidRPr="00C01C3D">
        <w:rPr>
          <w:rFonts w:ascii="Consolas" w:eastAsia="Times New Roman" w:hAnsi="Consolas" w:cs="Times New Roman"/>
          <w:color w:val="D4D4D4"/>
          <w:kern w:val="0"/>
          <w:sz w:val="21"/>
          <w:szCs w:val="21"/>
          <w:lang w:val="en-IN" w:eastAsia="en-IN"/>
        </w:rPr>
        <w:t xml:space="preserve">) + </w:t>
      </w:r>
      <w:proofErr w:type="spellStart"/>
      <w:r w:rsidRPr="00C01C3D">
        <w:rPr>
          <w:rFonts w:ascii="Consolas" w:eastAsia="Times New Roman" w:hAnsi="Consolas" w:cs="Times New Roman"/>
          <w:color w:val="D4D4D4"/>
          <w:kern w:val="0"/>
          <w:sz w:val="21"/>
          <w:szCs w:val="21"/>
          <w:lang w:val="en-IN" w:eastAsia="en-IN"/>
        </w:rPr>
        <w:t>np.cos</w:t>
      </w:r>
      <w:proofErr w:type="spellEnd"/>
      <w:r w:rsidRPr="00C01C3D">
        <w:rPr>
          <w:rFonts w:ascii="Consolas" w:eastAsia="Times New Roman" w:hAnsi="Consolas" w:cs="Times New Roman"/>
          <w:color w:val="D4D4D4"/>
          <w:kern w:val="0"/>
          <w:sz w:val="21"/>
          <w:szCs w:val="21"/>
          <w:lang w:val="en-IN" w:eastAsia="en-IN"/>
        </w:rPr>
        <w:t>(dec[j])*</w:t>
      </w:r>
      <w:proofErr w:type="spellStart"/>
      <w:r w:rsidRPr="00C01C3D">
        <w:rPr>
          <w:rFonts w:ascii="Consolas" w:eastAsia="Times New Roman" w:hAnsi="Consolas" w:cs="Times New Roman"/>
          <w:color w:val="D4D4D4"/>
          <w:kern w:val="0"/>
          <w:sz w:val="21"/>
          <w:szCs w:val="21"/>
          <w:lang w:val="en-IN" w:eastAsia="en-IN"/>
        </w:rPr>
        <w:t>np.cos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lat</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np.cos</w:t>
      </w:r>
      <w:proofErr w:type="spellEnd"/>
      <w:r w:rsidRPr="00C01C3D">
        <w:rPr>
          <w:rFonts w:ascii="Consolas" w:eastAsia="Times New Roman" w:hAnsi="Consolas" w:cs="Times New Roman"/>
          <w:color w:val="D4D4D4"/>
          <w:kern w:val="0"/>
          <w:sz w:val="21"/>
          <w:szCs w:val="21"/>
          <w:lang w:val="en-IN" w:eastAsia="en-IN"/>
        </w:rPr>
        <w:t>(ha))</w:t>
      </w:r>
    </w:p>
    <w:p w14:paraId="71F3D9C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az</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np.arccos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 xml:space="preserve">(dec[j]) - </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(alt)*</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lat</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np.cos</w:t>
      </w:r>
      <w:proofErr w:type="spellEnd"/>
      <w:r w:rsidRPr="00C01C3D">
        <w:rPr>
          <w:rFonts w:ascii="Consolas" w:eastAsia="Times New Roman" w:hAnsi="Consolas" w:cs="Times New Roman"/>
          <w:color w:val="D4D4D4"/>
          <w:kern w:val="0"/>
          <w:sz w:val="21"/>
          <w:szCs w:val="21"/>
          <w:lang w:val="en-IN" w:eastAsia="en-IN"/>
        </w:rPr>
        <w:t>(alt)*</w:t>
      </w:r>
      <w:proofErr w:type="spellStart"/>
      <w:r w:rsidRPr="00C01C3D">
        <w:rPr>
          <w:rFonts w:ascii="Consolas" w:eastAsia="Times New Roman" w:hAnsi="Consolas" w:cs="Times New Roman"/>
          <w:color w:val="D4D4D4"/>
          <w:kern w:val="0"/>
          <w:sz w:val="21"/>
          <w:szCs w:val="21"/>
          <w:lang w:val="en-IN" w:eastAsia="en-IN"/>
        </w:rPr>
        <w:t>np.cos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lat</w:t>
      </w:r>
      <w:proofErr w:type="spellEnd"/>
      <w:r w:rsidRPr="00C01C3D">
        <w:rPr>
          <w:rFonts w:ascii="Consolas" w:eastAsia="Times New Roman" w:hAnsi="Consolas" w:cs="Times New Roman"/>
          <w:color w:val="D4D4D4"/>
          <w:kern w:val="0"/>
          <w:sz w:val="21"/>
          <w:szCs w:val="21"/>
          <w:lang w:val="en-IN" w:eastAsia="en-IN"/>
        </w:rPr>
        <w:t xml:space="preserve">)))   </w:t>
      </w:r>
    </w:p>
    <w:p w14:paraId="32F7493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53BFADC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alt= np.rad2deg(alt)</w:t>
      </w:r>
    </w:p>
    <w:p w14:paraId="7B7B528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az</w:t>
      </w:r>
      <w:proofErr w:type="spellEnd"/>
      <w:r w:rsidRPr="00C01C3D">
        <w:rPr>
          <w:rFonts w:ascii="Consolas" w:eastAsia="Times New Roman" w:hAnsi="Consolas" w:cs="Times New Roman"/>
          <w:color w:val="D4D4D4"/>
          <w:kern w:val="0"/>
          <w:sz w:val="21"/>
          <w:szCs w:val="21"/>
          <w:lang w:val="en-IN" w:eastAsia="en-IN"/>
        </w:rPr>
        <w:t>= np.rad2deg(</w:t>
      </w:r>
      <w:proofErr w:type="spellStart"/>
      <w:r w:rsidRPr="00C01C3D">
        <w:rPr>
          <w:rFonts w:ascii="Consolas" w:eastAsia="Times New Roman" w:hAnsi="Consolas" w:cs="Times New Roman"/>
          <w:color w:val="D4D4D4"/>
          <w:kern w:val="0"/>
          <w:sz w:val="21"/>
          <w:szCs w:val="21"/>
          <w:lang w:val="en-IN" w:eastAsia="en-IN"/>
        </w:rPr>
        <w:t>az</w:t>
      </w:r>
      <w:proofErr w:type="spellEnd"/>
      <w:r w:rsidRPr="00C01C3D">
        <w:rPr>
          <w:rFonts w:ascii="Consolas" w:eastAsia="Times New Roman" w:hAnsi="Consolas" w:cs="Times New Roman"/>
          <w:color w:val="D4D4D4"/>
          <w:kern w:val="0"/>
          <w:sz w:val="21"/>
          <w:szCs w:val="21"/>
          <w:lang w:val="en-IN" w:eastAsia="en-IN"/>
        </w:rPr>
        <w:t>)</w:t>
      </w:r>
    </w:p>
    <w:p w14:paraId="4519388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739AF4F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#if sin(HA) is </w:t>
      </w:r>
      <w:proofErr w:type="spellStart"/>
      <w:r w:rsidRPr="00C01C3D">
        <w:rPr>
          <w:rFonts w:ascii="Consolas" w:eastAsia="Times New Roman" w:hAnsi="Consolas" w:cs="Times New Roman"/>
          <w:color w:val="6A9955"/>
          <w:kern w:val="0"/>
          <w:sz w:val="21"/>
          <w:szCs w:val="21"/>
          <w:lang w:val="en-IN" w:eastAsia="en-IN"/>
        </w:rPr>
        <w:t>positve</w:t>
      </w:r>
      <w:proofErr w:type="spellEnd"/>
      <w:r w:rsidRPr="00C01C3D">
        <w:rPr>
          <w:rFonts w:ascii="Consolas" w:eastAsia="Times New Roman" w:hAnsi="Consolas" w:cs="Times New Roman"/>
          <w:color w:val="6A9955"/>
          <w:kern w:val="0"/>
          <w:sz w:val="21"/>
          <w:szCs w:val="21"/>
          <w:lang w:val="en-IN" w:eastAsia="en-IN"/>
        </w:rPr>
        <w:t xml:space="preserve">, subtract </w:t>
      </w:r>
      <w:proofErr w:type="spellStart"/>
      <w:r w:rsidRPr="00C01C3D">
        <w:rPr>
          <w:rFonts w:ascii="Consolas" w:eastAsia="Times New Roman" w:hAnsi="Consolas" w:cs="Times New Roman"/>
          <w:color w:val="6A9955"/>
          <w:kern w:val="0"/>
          <w:sz w:val="21"/>
          <w:szCs w:val="21"/>
          <w:lang w:val="en-IN" w:eastAsia="en-IN"/>
        </w:rPr>
        <w:t>az</w:t>
      </w:r>
      <w:proofErr w:type="spellEnd"/>
      <w:r w:rsidRPr="00C01C3D">
        <w:rPr>
          <w:rFonts w:ascii="Consolas" w:eastAsia="Times New Roman" w:hAnsi="Consolas" w:cs="Times New Roman"/>
          <w:color w:val="6A9955"/>
          <w:kern w:val="0"/>
          <w:sz w:val="21"/>
          <w:szCs w:val="21"/>
          <w:lang w:val="en-IN" w:eastAsia="en-IN"/>
        </w:rPr>
        <w:t xml:space="preserve"> from 360</w:t>
      </w:r>
    </w:p>
    <w:p w14:paraId="1AB400E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m= </w:t>
      </w:r>
      <w:proofErr w:type="spellStart"/>
      <w:r w:rsidRPr="00C01C3D">
        <w:rPr>
          <w:rFonts w:ascii="Consolas" w:eastAsia="Times New Roman" w:hAnsi="Consolas" w:cs="Times New Roman"/>
          <w:color w:val="D4D4D4"/>
          <w:kern w:val="0"/>
          <w:sz w:val="21"/>
          <w:szCs w:val="21"/>
          <w:lang w:val="en-IN" w:eastAsia="en-IN"/>
        </w:rPr>
        <w:t>np.sin</w:t>
      </w:r>
      <w:proofErr w:type="spellEnd"/>
      <w:r w:rsidRPr="00C01C3D">
        <w:rPr>
          <w:rFonts w:ascii="Consolas" w:eastAsia="Times New Roman" w:hAnsi="Consolas" w:cs="Times New Roman"/>
          <w:color w:val="D4D4D4"/>
          <w:kern w:val="0"/>
          <w:sz w:val="21"/>
          <w:szCs w:val="21"/>
          <w:lang w:val="en-IN" w:eastAsia="en-IN"/>
        </w:rPr>
        <w:t>(ha)&gt;</w:t>
      </w:r>
      <w:r w:rsidRPr="00C01C3D">
        <w:rPr>
          <w:rFonts w:ascii="Consolas" w:eastAsia="Times New Roman" w:hAnsi="Consolas" w:cs="Times New Roman"/>
          <w:color w:val="B5CEA8"/>
          <w:kern w:val="0"/>
          <w:sz w:val="21"/>
          <w:szCs w:val="21"/>
          <w:lang w:val="en-IN" w:eastAsia="en-IN"/>
        </w:rPr>
        <w:t>0</w:t>
      </w:r>
    </w:p>
    <w:p w14:paraId="06940DE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az</w:t>
      </w:r>
      <w:proofErr w:type="spellEnd"/>
      <w:r w:rsidRPr="00C01C3D">
        <w:rPr>
          <w:rFonts w:ascii="Consolas" w:eastAsia="Times New Roman" w:hAnsi="Consolas" w:cs="Times New Roman"/>
          <w:color w:val="D4D4D4"/>
          <w:kern w:val="0"/>
          <w:sz w:val="21"/>
          <w:szCs w:val="21"/>
          <w:lang w:val="en-IN" w:eastAsia="en-IN"/>
        </w:rPr>
        <w:t xml:space="preserve">[m]= </w:t>
      </w:r>
      <w:r w:rsidRPr="00C01C3D">
        <w:rPr>
          <w:rFonts w:ascii="Consolas" w:eastAsia="Times New Roman" w:hAnsi="Consolas" w:cs="Times New Roman"/>
          <w:color w:val="B5CEA8"/>
          <w:kern w:val="0"/>
          <w:sz w:val="21"/>
          <w:szCs w:val="21"/>
          <w:lang w:val="en-IN" w:eastAsia="en-IN"/>
        </w:rPr>
        <w:t>360</w:t>
      </w:r>
      <w:r w:rsidRPr="00C01C3D">
        <w:rPr>
          <w:rFonts w:ascii="Consolas" w:eastAsia="Times New Roman" w:hAnsi="Consolas" w:cs="Times New Roman"/>
          <w:color w:val="D4D4D4"/>
          <w:kern w:val="0"/>
          <w:sz w:val="21"/>
          <w:szCs w:val="21"/>
          <w:lang w:val="en-IN" w:eastAsia="en-IN"/>
        </w:rPr>
        <w:t>-az[m]</w:t>
      </w:r>
    </w:p>
    <w:p w14:paraId="78E69BF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41FABB1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my_saa.append</w:t>
      </w:r>
      <w:proofErr w:type="spellEnd"/>
      <w:r w:rsidRPr="00C01C3D">
        <w:rPr>
          <w:rFonts w:ascii="Consolas" w:eastAsia="Times New Roman" w:hAnsi="Consolas" w:cs="Times New Roman"/>
          <w:color w:val="D4D4D4"/>
          <w:kern w:val="0"/>
          <w:sz w:val="21"/>
          <w:szCs w:val="21"/>
          <w:lang w:val="en-IN" w:eastAsia="en-IN"/>
        </w:rPr>
        <w:t xml:space="preserve">([alt, </w:t>
      </w:r>
      <w:proofErr w:type="spellStart"/>
      <w:r w:rsidRPr="00C01C3D">
        <w:rPr>
          <w:rFonts w:ascii="Consolas" w:eastAsia="Times New Roman" w:hAnsi="Consolas" w:cs="Times New Roman"/>
          <w:color w:val="D4D4D4"/>
          <w:kern w:val="0"/>
          <w:sz w:val="21"/>
          <w:szCs w:val="21"/>
          <w:lang w:val="en-IN" w:eastAsia="en-IN"/>
        </w:rPr>
        <w:t>az</w:t>
      </w:r>
      <w:proofErr w:type="spellEnd"/>
      <w:r w:rsidRPr="00C01C3D">
        <w:rPr>
          <w:rFonts w:ascii="Consolas" w:eastAsia="Times New Roman" w:hAnsi="Consolas" w:cs="Times New Roman"/>
          <w:color w:val="D4D4D4"/>
          <w:kern w:val="0"/>
          <w:sz w:val="21"/>
          <w:szCs w:val="21"/>
          <w:lang w:val="en-IN" w:eastAsia="en-IN"/>
        </w:rPr>
        <w:t>])</w:t>
      </w:r>
    </w:p>
    <w:p w14:paraId="4AE7F8C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if (</w:t>
      </w:r>
      <w:proofErr w:type="spellStart"/>
      <w:r w:rsidRPr="00C01C3D">
        <w:rPr>
          <w:rFonts w:ascii="Consolas" w:eastAsia="Times New Roman" w:hAnsi="Consolas" w:cs="Times New Roman"/>
          <w:color w:val="6A9955"/>
          <w:kern w:val="0"/>
          <w:sz w:val="21"/>
          <w:szCs w:val="21"/>
          <w:lang w:val="en-IN" w:eastAsia="en-IN"/>
        </w:rPr>
        <w:t>i</w:t>
      </w:r>
      <w:proofErr w:type="spellEnd"/>
      <w:r w:rsidRPr="00C01C3D">
        <w:rPr>
          <w:rFonts w:ascii="Consolas" w:eastAsia="Times New Roman" w:hAnsi="Consolas" w:cs="Times New Roman"/>
          <w:color w:val="6A9955"/>
          <w:kern w:val="0"/>
          <w:sz w:val="21"/>
          <w:szCs w:val="21"/>
          <w:lang w:val="en-IN" w:eastAsia="en-IN"/>
        </w:rPr>
        <w:t>&lt;2 and j&lt;20):</w:t>
      </w:r>
    </w:p>
    <w:p w14:paraId="4040F16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plt.plot</w:t>
      </w:r>
      <w:proofErr w:type="spellEnd"/>
      <w:r w:rsidRPr="00C01C3D">
        <w:rPr>
          <w:rFonts w:ascii="Consolas" w:eastAsia="Times New Roman" w:hAnsi="Consolas" w:cs="Times New Roman"/>
          <w:color w:val="6A9955"/>
          <w:kern w:val="0"/>
          <w:sz w:val="21"/>
          <w:szCs w:val="21"/>
          <w:lang w:val="en-IN" w:eastAsia="en-IN"/>
        </w:rPr>
        <w:t>(</w:t>
      </w:r>
      <w:proofErr w:type="spellStart"/>
      <w:r w:rsidRPr="00C01C3D">
        <w:rPr>
          <w:rFonts w:ascii="Consolas" w:eastAsia="Times New Roman" w:hAnsi="Consolas" w:cs="Times New Roman"/>
          <w:color w:val="6A9955"/>
          <w:kern w:val="0"/>
          <w:sz w:val="21"/>
          <w:szCs w:val="21"/>
          <w:lang w:val="en-IN" w:eastAsia="en-IN"/>
        </w:rPr>
        <w:t>alt,az</w:t>
      </w:r>
      <w:proofErr w:type="spellEnd"/>
      <w:r w:rsidRPr="00C01C3D">
        <w:rPr>
          <w:rFonts w:ascii="Consolas" w:eastAsia="Times New Roman" w:hAnsi="Consolas" w:cs="Times New Roman"/>
          <w:color w:val="6A9955"/>
          <w:kern w:val="0"/>
          <w:sz w:val="21"/>
          <w:szCs w:val="21"/>
          <w:lang w:val="en-IN" w:eastAsia="en-IN"/>
        </w:rPr>
        <w:t>)</w:t>
      </w:r>
    </w:p>
    <w:p w14:paraId="167A760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730DDFE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76545F9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1DE3EB4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#Determining active FRBs passing through beam region, and when (entry and exit time) </w:t>
      </w:r>
    </w:p>
    <w:p w14:paraId="4BC5473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m</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my_saa</w:t>
      </w:r>
      <w:proofErr w:type="spellEnd"/>
      <w:r w:rsidRPr="00C01C3D">
        <w:rPr>
          <w:rFonts w:ascii="Consolas" w:eastAsia="Times New Roman" w:hAnsi="Consolas" w:cs="Times New Roman"/>
          <w:color w:val="D4D4D4"/>
          <w:kern w:val="0"/>
          <w:sz w:val="21"/>
          <w:szCs w:val="21"/>
          <w:lang w:val="en-IN" w:eastAsia="en-IN"/>
        </w:rPr>
        <w:t>)):</w:t>
      </w:r>
    </w:p>
    <w:p w14:paraId="6A4A466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3E7B981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x= </w:t>
      </w:r>
      <w:proofErr w:type="spellStart"/>
      <w:r w:rsidRPr="00C01C3D">
        <w:rPr>
          <w:rFonts w:ascii="Consolas" w:eastAsia="Times New Roman" w:hAnsi="Consolas" w:cs="Times New Roman"/>
          <w:color w:val="D4D4D4"/>
          <w:kern w:val="0"/>
          <w:sz w:val="21"/>
          <w:szCs w:val="21"/>
          <w:lang w:val="en-IN" w:eastAsia="en-IN"/>
        </w:rPr>
        <w:t>my_saa</w:t>
      </w:r>
      <w:proofErr w:type="spellEnd"/>
      <w:r w:rsidRPr="00C01C3D">
        <w:rPr>
          <w:rFonts w:ascii="Consolas" w:eastAsia="Times New Roman" w:hAnsi="Consolas" w:cs="Times New Roman"/>
          <w:color w:val="D4D4D4"/>
          <w:kern w:val="0"/>
          <w:sz w:val="21"/>
          <w:szCs w:val="21"/>
          <w:lang w:val="en-IN" w:eastAsia="en-IN"/>
        </w:rPr>
        <w:t>[m][</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
    <w:p w14:paraId="2686667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y= </w:t>
      </w:r>
      <w:proofErr w:type="spellStart"/>
      <w:r w:rsidRPr="00C01C3D">
        <w:rPr>
          <w:rFonts w:ascii="Consolas" w:eastAsia="Times New Roman" w:hAnsi="Consolas" w:cs="Times New Roman"/>
          <w:color w:val="D4D4D4"/>
          <w:kern w:val="0"/>
          <w:sz w:val="21"/>
          <w:szCs w:val="21"/>
          <w:lang w:val="en-IN" w:eastAsia="en-IN"/>
        </w:rPr>
        <w:t>my_saa</w:t>
      </w:r>
      <w:proofErr w:type="spellEnd"/>
      <w:r w:rsidRPr="00C01C3D">
        <w:rPr>
          <w:rFonts w:ascii="Consolas" w:eastAsia="Times New Roman" w:hAnsi="Consolas" w:cs="Times New Roman"/>
          <w:color w:val="D4D4D4"/>
          <w:kern w:val="0"/>
          <w:sz w:val="21"/>
          <w:szCs w:val="21"/>
          <w:lang w:val="en-IN" w:eastAsia="en-IN"/>
        </w:rPr>
        <w:t>[m][</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p>
    <w:p w14:paraId="0D15172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((x - h),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(a,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((y - k),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(b,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p>
    <w:p w14:paraId="7D270B8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#r&lt;1 inside, r=1 on the ellipse, r&gt;1 outside</w:t>
      </w:r>
    </w:p>
    <w:p w14:paraId="5DF2801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 r&lt;=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p>
    <w:p w14:paraId="3B285C1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r2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((x - h2),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(a,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((y - k2),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(b,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p>
    <w:p w14:paraId="16622D4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r2= r2&lt;=</w:t>
      </w:r>
      <w:r w:rsidRPr="00C01C3D">
        <w:rPr>
          <w:rFonts w:ascii="Consolas" w:eastAsia="Times New Roman" w:hAnsi="Consolas" w:cs="Times New Roman"/>
          <w:color w:val="B5CEA8"/>
          <w:kern w:val="0"/>
          <w:sz w:val="21"/>
          <w:szCs w:val="21"/>
          <w:lang w:val="en-IN" w:eastAsia="en-IN"/>
        </w:rPr>
        <w:t>1</w:t>
      </w:r>
    </w:p>
    <w:p w14:paraId="4F70FDB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r3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((x - h3),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(a,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((y - k3),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DCDCAA"/>
          <w:kern w:val="0"/>
          <w:sz w:val="21"/>
          <w:szCs w:val="21"/>
          <w:lang w:val="en-IN" w:eastAsia="en-IN"/>
        </w:rPr>
        <w:t>pow</w:t>
      </w:r>
      <w:r w:rsidRPr="00C01C3D">
        <w:rPr>
          <w:rFonts w:ascii="Consolas" w:eastAsia="Times New Roman" w:hAnsi="Consolas" w:cs="Times New Roman"/>
          <w:color w:val="D4D4D4"/>
          <w:kern w:val="0"/>
          <w:sz w:val="21"/>
          <w:szCs w:val="21"/>
          <w:lang w:val="en-IN" w:eastAsia="en-IN"/>
        </w:rPr>
        <w:t xml:space="preserve">(b,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p>
    <w:p w14:paraId="3CC1993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r3= r3&lt;=</w:t>
      </w:r>
      <w:r w:rsidRPr="00C01C3D">
        <w:rPr>
          <w:rFonts w:ascii="Consolas" w:eastAsia="Times New Roman" w:hAnsi="Consolas" w:cs="Times New Roman"/>
          <w:color w:val="B5CEA8"/>
          <w:kern w:val="0"/>
          <w:sz w:val="21"/>
          <w:szCs w:val="21"/>
          <w:lang w:val="en-IN" w:eastAsia="en-IN"/>
        </w:rPr>
        <w:t>1</w:t>
      </w:r>
    </w:p>
    <w:p w14:paraId="6A20918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r2+= r3</w:t>
      </w:r>
    </w:p>
    <w:p w14:paraId="7E7ABB4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r+= r2</w:t>
      </w:r>
    </w:p>
    <w:p w14:paraId="456EB21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if</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r.sum</w:t>
      </w:r>
      <w:proofErr w:type="spellEnd"/>
      <w:r w:rsidRPr="00C01C3D">
        <w:rPr>
          <w:rFonts w:ascii="Consolas" w:eastAsia="Times New Roman" w:hAnsi="Consolas" w:cs="Times New Roman"/>
          <w:color w:val="D4D4D4"/>
          <w:kern w:val="0"/>
          <w:sz w:val="21"/>
          <w:szCs w:val="21"/>
          <w:lang w:val="en-IN" w:eastAsia="en-IN"/>
        </w:rPr>
        <w:t>()&gt;=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#checking if at any point passes through beam region</w:t>
      </w:r>
    </w:p>
    <w:p w14:paraId="42B1D69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dr</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np.diff</w:t>
      </w:r>
      <w:proofErr w:type="spellEnd"/>
      <w:r w:rsidRPr="00C01C3D">
        <w:rPr>
          <w:rFonts w:ascii="Consolas" w:eastAsia="Times New Roman" w:hAnsi="Consolas" w:cs="Times New Roman"/>
          <w:color w:val="D4D4D4"/>
          <w:kern w:val="0"/>
          <w:sz w:val="21"/>
          <w:szCs w:val="21"/>
          <w:lang w:val="en-IN" w:eastAsia="en-IN"/>
        </w:rPr>
        <w:t xml:space="preserve">(r, </w:t>
      </w:r>
      <w:r w:rsidRPr="00C01C3D">
        <w:rPr>
          <w:rFonts w:ascii="Consolas" w:eastAsia="Times New Roman" w:hAnsi="Consolas" w:cs="Times New Roman"/>
          <w:color w:val="9CDCFE"/>
          <w:kern w:val="0"/>
          <w:sz w:val="21"/>
          <w:szCs w:val="21"/>
          <w:lang w:val="en-IN" w:eastAsia="en-IN"/>
        </w:rPr>
        <w:t>prepend</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#differentiating and adding 0 in front.</w:t>
      </w:r>
    </w:p>
    <w:p w14:paraId="3B835E3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np.where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dr</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#checking change in values, from true to false or vice versa.</w:t>
      </w:r>
    </w:p>
    <w:p w14:paraId="39C13BC4"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if</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p>
    <w:p w14:paraId="451EB05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lastRenderedPageBreak/>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np.append</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#adding value to make it even</w:t>
      </w:r>
    </w:p>
    <w:p w14:paraId="4560915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sp.reshape</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w:t>
      </w:r>
    </w:p>
    <w:p w14:paraId="24B3866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roofErr w:type="spellStart"/>
      <w:r w:rsidRPr="00C01C3D">
        <w:rPr>
          <w:rFonts w:ascii="Consolas" w:eastAsia="Times New Roman" w:hAnsi="Consolas" w:cs="Times New Roman"/>
          <w:color w:val="D4D4D4"/>
          <w:kern w:val="0"/>
          <w:sz w:val="21"/>
          <w:szCs w:val="21"/>
          <w:lang w:val="en-IN" w:eastAsia="en-IN"/>
        </w:rPr>
        <w:t>ent.append</w:t>
      </w:r>
      <w:proofErr w:type="spellEnd"/>
      <w:r w:rsidRPr="00C01C3D">
        <w:rPr>
          <w:rFonts w:ascii="Consolas" w:eastAsia="Times New Roman" w:hAnsi="Consolas" w:cs="Times New Roman"/>
          <w:color w:val="D4D4D4"/>
          <w:kern w:val="0"/>
          <w:sz w:val="21"/>
          <w:szCs w:val="21"/>
          <w:lang w:val="en-IN" w:eastAsia="en-IN"/>
        </w:rPr>
        <w:t>( start+ ((end - start) * (l/</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 xml:space="preserve">(twin))) )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p>
    <w:p w14:paraId="1636E25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roofErr w:type="spellStart"/>
      <w:r w:rsidRPr="00C01C3D">
        <w:rPr>
          <w:rFonts w:ascii="Consolas" w:eastAsia="Times New Roman" w:hAnsi="Consolas" w:cs="Times New Roman"/>
          <w:color w:val="D4D4D4"/>
          <w:kern w:val="0"/>
          <w:sz w:val="21"/>
          <w:szCs w:val="21"/>
          <w:lang w:val="en-IN" w:eastAsia="en-IN"/>
        </w:rPr>
        <w:t>ext.append</w:t>
      </w:r>
      <w:proofErr w:type="spellEnd"/>
      <w:r w:rsidRPr="00C01C3D">
        <w:rPr>
          <w:rFonts w:ascii="Consolas" w:eastAsia="Times New Roman" w:hAnsi="Consolas" w:cs="Times New Roman"/>
          <w:color w:val="D4D4D4"/>
          <w:kern w:val="0"/>
          <w:sz w:val="21"/>
          <w:szCs w:val="21"/>
          <w:lang w:val="en-IN" w:eastAsia="en-IN"/>
        </w:rPr>
        <w:t>( start+ ((end - start) * (l/</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 xml:space="preserve">(twin))) )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
    <w:p w14:paraId="52954EA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obs_frbs.append</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Act_frbs.iloc</w:t>
      </w:r>
      <w:proofErr w:type="spellEnd"/>
      <w:r w:rsidRPr="00C01C3D">
        <w:rPr>
          <w:rFonts w:ascii="Consolas" w:eastAsia="Times New Roman" w:hAnsi="Consolas" w:cs="Times New Roman"/>
          <w:color w:val="D4D4D4"/>
          <w:kern w:val="0"/>
          <w:sz w:val="21"/>
          <w:szCs w:val="21"/>
          <w:lang w:val="en-IN" w:eastAsia="en-IN"/>
        </w:rPr>
        <w:t>[m])</w:t>
      </w:r>
    </w:p>
    <w:p w14:paraId="44F69DC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else</w:t>
      </w:r>
      <w:r w:rsidRPr="00C01C3D">
        <w:rPr>
          <w:rFonts w:ascii="Consolas" w:eastAsia="Times New Roman" w:hAnsi="Consolas" w:cs="Times New Roman"/>
          <w:color w:val="D4D4D4"/>
          <w:kern w:val="0"/>
          <w:sz w:val="21"/>
          <w:szCs w:val="21"/>
          <w:lang w:val="en-IN" w:eastAsia="en-IN"/>
        </w:rPr>
        <w:t>:</w:t>
      </w:r>
    </w:p>
    <w:p w14:paraId="4410B27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sp.reshape</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B5CEA8"/>
          <w:kern w:val="0"/>
          <w:sz w:val="21"/>
          <w:szCs w:val="21"/>
          <w:lang w:val="en-IN" w:eastAsia="en-IN"/>
        </w:rPr>
        <w:t>2</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#dividing in entry and exit</w:t>
      </w:r>
    </w:p>
    <w:p w14:paraId="4F9B55C6"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roofErr w:type="spellStart"/>
      <w:r w:rsidRPr="00C01C3D">
        <w:rPr>
          <w:rFonts w:ascii="Consolas" w:eastAsia="Times New Roman" w:hAnsi="Consolas" w:cs="Times New Roman"/>
          <w:color w:val="D4D4D4"/>
          <w:kern w:val="0"/>
          <w:sz w:val="21"/>
          <w:szCs w:val="21"/>
          <w:lang w:val="en-IN" w:eastAsia="en-IN"/>
        </w:rPr>
        <w:t>ent.append</w:t>
      </w:r>
      <w:proofErr w:type="spellEnd"/>
      <w:r w:rsidRPr="00C01C3D">
        <w:rPr>
          <w:rFonts w:ascii="Consolas" w:eastAsia="Times New Roman" w:hAnsi="Consolas" w:cs="Times New Roman"/>
          <w:color w:val="D4D4D4"/>
          <w:kern w:val="0"/>
          <w:sz w:val="21"/>
          <w:szCs w:val="21"/>
          <w:lang w:val="en-IN" w:eastAsia="en-IN"/>
        </w:rPr>
        <w:t>( start+ ((end - start) * (l/</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 xml:space="preserve">(twin))) )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0</w:t>
      </w:r>
      <w:r w:rsidRPr="00C01C3D">
        <w:rPr>
          <w:rFonts w:ascii="Consolas" w:eastAsia="Times New Roman" w:hAnsi="Consolas" w:cs="Times New Roman"/>
          <w:color w:val="D4D4D4"/>
          <w:kern w:val="0"/>
          <w:sz w:val="21"/>
          <w:szCs w:val="21"/>
          <w:lang w:val="en-IN" w:eastAsia="en-IN"/>
        </w:rPr>
        <w:t>]]</w:t>
      </w:r>
    </w:p>
    <w:p w14:paraId="15365EE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w:t>
      </w:r>
      <w:proofErr w:type="spellStart"/>
      <w:r w:rsidRPr="00C01C3D">
        <w:rPr>
          <w:rFonts w:ascii="Consolas" w:eastAsia="Times New Roman" w:hAnsi="Consolas" w:cs="Times New Roman"/>
          <w:color w:val="D4D4D4"/>
          <w:kern w:val="0"/>
          <w:sz w:val="21"/>
          <w:szCs w:val="21"/>
          <w:lang w:val="en-IN" w:eastAsia="en-IN"/>
        </w:rPr>
        <w:t>ext.append</w:t>
      </w:r>
      <w:proofErr w:type="spellEnd"/>
      <w:r w:rsidRPr="00C01C3D">
        <w:rPr>
          <w:rFonts w:ascii="Consolas" w:eastAsia="Times New Roman" w:hAnsi="Consolas" w:cs="Times New Roman"/>
          <w:color w:val="D4D4D4"/>
          <w:kern w:val="0"/>
          <w:sz w:val="21"/>
          <w:szCs w:val="21"/>
          <w:lang w:val="en-IN" w:eastAsia="en-IN"/>
        </w:rPr>
        <w:t>( start+ ((end - start) * (l/</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 xml:space="preserve">(twin))) )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
    <w:p w14:paraId="61E392D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for</w:t>
      </w:r>
      <w:r w:rsidRPr="00C01C3D">
        <w:rPr>
          <w:rFonts w:ascii="Consolas" w:eastAsia="Times New Roman" w:hAnsi="Consolas" w:cs="Times New Roman"/>
          <w:color w:val="D4D4D4"/>
          <w:kern w:val="0"/>
          <w:sz w:val="21"/>
          <w:szCs w:val="21"/>
          <w:lang w:val="en-IN" w:eastAsia="en-IN"/>
        </w:rPr>
        <w:t xml:space="preserve"> l </w:t>
      </w:r>
      <w:r w:rsidRPr="00C01C3D">
        <w:rPr>
          <w:rFonts w:ascii="Consolas" w:eastAsia="Times New Roman" w:hAnsi="Consolas" w:cs="Times New Roman"/>
          <w:color w:val="C586C0"/>
          <w:kern w:val="0"/>
          <w:sz w:val="21"/>
          <w:szCs w:val="21"/>
          <w:lang w:val="en-IN" w:eastAsia="en-IN"/>
        </w:rPr>
        <w:t>in</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range</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CDCAA"/>
          <w:kern w:val="0"/>
          <w:sz w:val="21"/>
          <w:szCs w:val="21"/>
          <w:lang w:val="en-IN" w:eastAsia="en-IN"/>
        </w:rPr>
        <w:t>len</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sp</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obs_frbs.append</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Act_frbs.iloc</w:t>
      </w:r>
      <w:proofErr w:type="spellEnd"/>
      <w:r w:rsidRPr="00C01C3D">
        <w:rPr>
          <w:rFonts w:ascii="Consolas" w:eastAsia="Times New Roman" w:hAnsi="Consolas" w:cs="Times New Roman"/>
          <w:color w:val="D4D4D4"/>
          <w:kern w:val="0"/>
          <w:sz w:val="21"/>
          <w:szCs w:val="21"/>
          <w:lang w:val="en-IN" w:eastAsia="en-IN"/>
        </w:rPr>
        <w:t>[m])</w:t>
      </w:r>
      <w:r w:rsidRPr="00C01C3D">
        <w:rPr>
          <w:rFonts w:ascii="Consolas" w:eastAsia="Times New Roman" w:hAnsi="Consolas" w:cs="Times New Roman"/>
          <w:color w:val="6A9955"/>
          <w:kern w:val="0"/>
          <w:sz w:val="21"/>
          <w:szCs w:val="21"/>
          <w:lang w:val="en-IN" w:eastAsia="en-IN"/>
        </w:rPr>
        <w:t xml:space="preserve">#indexing is same for </w:t>
      </w:r>
      <w:proofErr w:type="spellStart"/>
      <w:r w:rsidRPr="00C01C3D">
        <w:rPr>
          <w:rFonts w:ascii="Consolas" w:eastAsia="Times New Roman" w:hAnsi="Consolas" w:cs="Times New Roman"/>
          <w:color w:val="6A9955"/>
          <w:kern w:val="0"/>
          <w:sz w:val="21"/>
          <w:szCs w:val="21"/>
          <w:lang w:val="en-IN" w:eastAsia="en-IN"/>
        </w:rPr>
        <w:t>Act_frbs</w:t>
      </w:r>
      <w:proofErr w:type="spellEnd"/>
    </w:p>
    <w:p w14:paraId="72844007"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699402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pd.DataFrame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w:t>
      </w:r>
    </w:p>
    <w:p w14:paraId="503F22D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obs_frbs.reset_index</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9CDCFE"/>
          <w:kern w:val="0"/>
          <w:sz w:val="21"/>
          <w:szCs w:val="21"/>
          <w:lang w:val="en-IN" w:eastAsia="en-IN"/>
        </w:rPr>
        <w:t>drop</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True</w:t>
      </w:r>
      <w:r w:rsidRPr="00C01C3D">
        <w:rPr>
          <w:rFonts w:ascii="Consolas" w:eastAsia="Times New Roman" w:hAnsi="Consolas" w:cs="Times New Roman"/>
          <w:color w:val="D4D4D4"/>
          <w:kern w:val="0"/>
          <w:sz w:val="21"/>
          <w:szCs w:val="21"/>
          <w:lang w:val="en-IN" w:eastAsia="en-IN"/>
        </w:rPr>
        <w:t>)</w:t>
      </w:r>
    </w:p>
    <w:p w14:paraId="2129341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#plotting the observed </w:t>
      </w:r>
      <w:proofErr w:type="spellStart"/>
      <w:r w:rsidRPr="00C01C3D">
        <w:rPr>
          <w:rFonts w:ascii="Consolas" w:eastAsia="Times New Roman" w:hAnsi="Consolas" w:cs="Times New Roman"/>
          <w:color w:val="6A9955"/>
          <w:kern w:val="0"/>
          <w:sz w:val="21"/>
          <w:szCs w:val="21"/>
          <w:lang w:val="en-IN" w:eastAsia="en-IN"/>
        </w:rPr>
        <w:t>frbs</w:t>
      </w:r>
      <w:proofErr w:type="spellEnd"/>
      <w:r w:rsidRPr="00C01C3D">
        <w:rPr>
          <w:rFonts w:ascii="Consolas" w:eastAsia="Times New Roman" w:hAnsi="Consolas" w:cs="Times New Roman"/>
          <w:color w:val="6A9955"/>
          <w:kern w:val="0"/>
          <w:sz w:val="21"/>
          <w:szCs w:val="21"/>
          <w:lang w:val="en-IN" w:eastAsia="en-IN"/>
        </w:rPr>
        <w:t xml:space="preserve"> in sky (run this by commenting Alt-Az plot)</w:t>
      </w:r>
    </w:p>
    <w:p w14:paraId="44BFBB28"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plot(</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w:t>
      </w:r>
    </w:p>
    <w:p w14:paraId="0A7BC9D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#Saving all observed </w:t>
      </w:r>
      <w:proofErr w:type="spellStart"/>
      <w:r w:rsidRPr="00C01C3D">
        <w:rPr>
          <w:rFonts w:ascii="Consolas" w:eastAsia="Times New Roman" w:hAnsi="Consolas" w:cs="Times New Roman"/>
          <w:color w:val="6A9955"/>
          <w:kern w:val="0"/>
          <w:sz w:val="21"/>
          <w:szCs w:val="21"/>
          <w:lang w:val="en-IN" w:eastAsia="en-IN"/>
        </w:rPr>
        <w:t>frbs</w:t>
      </w:r>
      <w:proofErr w:type="spellEnd"/>
      <w:r w:rsidRPr="00C01C3D">
        <w:rPr>
          <w:rFonts w:ascii="Consolas" w:eastAsia="Times New Roman" w:hAnsi="Consolas" w:cs="Times New Roman"/>
          <w:color w:val="6A9955"/>
          <w:kern w:val="0"/>
          <w:sz w:val="21"/>
          <w:szCs w:val="21"/>
          <w:lang w:val="en-IN" w:eastAsia="en-IN"/>
        </w:rPr>
        <w:t xml:space="preserve"> in file</w:t>
      </w:r>
    </w:p>
    <w:p w14:paraId="49FB34EA"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Observed_FRBs_Vanilla_ORT</w:t>
      </w:r>
      <w:proofErr w:type="spellEnd"/>
      <w:r w:rsidRPr="00C01C3D">
        <w:rPr>
          <w:rFonts w:ascii="Consolas" w:eastAsia="Times New Roman" w:hAnsi="Consolas" w:cs="Times New Roman"/>
          <w:color w:val="CE9178"/>
          <w:kern w:val="0"/>
          <w:sz w:val="21"/>
          <w:szCs w:val="21"/>
          <w:lang w:val="en-IN" w:eastAsia="en-IN"/>
        </w:rPr>
        <w:t>'</w:t>
      </w:r>
    </w:p>
    <w:p w14:paraId="4529DFD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if</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569CD6"/>
          <w:kern w:val="0"/>
          <w:sz w:val="21"/>
          <w:szCs w:val="21"/>
          <w:lang w:val="en-IN" w:eastAsia="en-IN"/>
        </w:rPr>
        <w:t>not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os.path.exists</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w:t>
      </w:r>
    </w:p>
    <w:p w14:paraId="727DAF25"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os.mkdir</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D4D4D4"/>
          <w:kern w:val="0"/>
          <w:sz w:val="21"/>
          <w:szCs w:val="21"/>
          <w:lang w:val="en-IN" w:eastAsia="en-IN"/>
        </w:rPr>
        <w:t>)</w:t>
      </w:r>
    </w:p>
    <w:p w14:paraId="5AB50F6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6F1DEBD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st2 = </w:t>
      </w:r>
      <w:proofErr w:type="spellStart"/>
      <w:r w:rsidRPr="00C01C3D">
        <w:rPr>
          <w:rFonts w:ascii="Consolas" w:eastAsia="Times New Roman" w:hAnsi="Consolas" w:cs="Times New Roman"/>
          <w:color w:val="D4D4D4"/>
          <w:kern w:val="0"/>
          <w:sz w:val="21"/>
          <w:szCs w:val="21"/>
          <w:lang w:val="en-IN" w:eastAsia="en-IN"/>
        </w:rPr>
        <w:t>time.time</w:t>
      </w:r>
      <w:proofErr w:type="spellEnd"/>
      <w:r w:rsidRPr="00C01C3D">
        <w:rPr>
          <w:rFonts w:ascii="Consolas" w:eastAsia="Times New Roman" w:hAnsi="Consolas" w:cs="Times New Roman"/>
          <w:color w:val="D4D4D4"/>
          <w:kern w:val="0"/>
          <w:sz w:val="21"/>
          <w:szCs w:val="21"/>
          <w:lang w:val="en-IN" w:eastAsia="en-IN"/>
        </w:rPr>
        <w:t>()</w:t>
      </w:r>
    </w:p>
    <w:p w14:paraId="69EE759E"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 xml:space="preserve">#Adding entry and exit times into </w:t>
      </w:r>
      <w:proofErr w:type="spellStart"/>
      <w:r w:rsidRPr="00C01C3D">
        <w:rPr>
          <w:rFonts w:ascii="Consolas" w:eastAsia="Times New Roman" w:hAnsi="Consolas" w:cs="Times New Roman"/>
          <w:color w:val="6A9955"/>
          <w:kern w:val="0"/>
          <w:sz w:val="21"/>
          <w:szCs w:val="21"/>
          <w:lang w:val="en-IN" w:eastAsia="en-IN"/>
        </w:rPr>
        <w:t>dataframe</w:t>
      </w:r>
      <w:proofErr w:type="spellEnd"/>
      <w:r w:rsidRPr="00C01C3D">
        <w:rPr>
          <w:rFonts w:ascii="Consolas" w:eastAsia="Times New Roman" w:hAnsi="Consolas" w:cs="Times New Roman"/>
          <w:color w:val="6A9955"/>
          <w:kern w:val="0"/>
          <w:sz w:val="21"/>
          <w:szCs w:val="21"/>
          <w:lang w:val="en-IN" w:eastAsia="en-IN"/>
        </w:rPr>
        <w:t xml:space="preserve"> </w:t>
      </w:r>
      <w:proofErr w:type="spellStart"/>
      <w:r w:rsidRPr="00C01C3D">
        <w:rPr>
          <w:rFonts w:ascii="Consolas" w:eastAsia="Times New Roman" w:hAnsi="Consolas" w:cs="Times New Roman"/>
          <w:color w:val="6A9955"/>
          <w:kern w:val="0"/>
          <w:sz w:val="21"/>
          <w:szCs w:val="21"/>
          <w:lang w:val="en-IN" w:eastAsia="en-IN"/>
        </w:rPr>
        <w:t>obs_frbs</w:t>
      </w:r>
      <w:proofErr w:type="spellEnd"/>
    </w:p>
    <w:p w14:paraId="7C2323CF"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pd.concat</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obs_frbs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pd.DataFrame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ent</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columns</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Entry_time</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pd.DataFrame</w:t>
      </w:r>
      <w:proofErr w:type="spellEnd"/>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ext</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columns</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Exit_time</w:t>
      </w:r>
      <w:proofErr w:type="spellEnd"/>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axis</w:t>
      </w:r>
      <w:r w:rsidRPr="00C01C3D">
        <w:rPr>
          <w:rFonts w:ascii="Consolas" w:eastAsia="Times New Roman" w:hAnsi="Consolas" w:cs="Times New Roman"/>
          <w:color w:val="D4D4D4"/>
          <w:kern w:val="0"/>
          <w:sz w:val="21"/>
          <w:szCs w:val="21"/>
          <w:lang w:val="en-IN" w:eastAsia="en-IN"/>
        </w:rPr>
        <w:t xml:space="preserve"> = </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w:t>
      </w:r>
    </w:p>
    <w:p w14:paraId="6B21AE3D"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
    <w:p w14:paraId="062645B0"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6A9955"/>
          <w:kern w:val="0"/>
          <w:sz w:val="21"/>
          <w:szCs w:val="21"/>
          <w:lang w:val="en-IN" w:eastAsia="en-IN"/>
        </w:rPr>
        <w:t>#df.to_csv(f"{outdir}/observed_frbs(%s).csv"%(nd+1)) #saving as csv file</w:t>
      </w:r>
    </w:p>
    <w:p w14:paraId="054C173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np.savetxt</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569CD6"/>
          <w:kern w:val="0"/>
          <w:sz w:val="21"/>
          <w:szCs w:val="21"/>
          <w:lang w:val="en-IN" w:eastAsia="en-IN"/>
        </w:rPr>
        <w:t>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outdir</w:t>
      </w:r>
      <w:proofErr w:type="spellEnd"/>
      <w:r w:rsidRPr="00C01C3D">
        <w:rPr>
          <w:rFonts w:ascii="Consolas" w:eastAsia="Times New Roman" w:hAnsi="Consolas" w:cs="Times New Roman"/>
          <w:color w:val="569CD6"/>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proofErr w:type="spellStart"/>
      <w:r w:rsidRPr="00C01C3D">
        <w:rPr>
          <w:rFonts w:ascii="Consolas" w:eastAsia="Times New Roman" w:hAnsi="Consolas" w:cs="Times New Roman"/>
          <w:color w:val="CE9178"/>
          <w:kern w:val="0"/>
          <w:sz w:val="21"/>
          <w:szCs w:val="21"/>
          <w:lang w:val="en-IN" w:eastAsia="en-IN"/>
        </w:rPr>
        <w:t>observed_frbs</w:t>
      </w:r>
      <w:proofErr w:type="spellEnd"/>
      <w:r w:rsidRPr="00C01C3D">
        <w:rPr>
          <w:rFonts w:ascii="Consolas" w:eastAsia="Times New Roman" w:hAnsi="Consolas" w:cs="Times New Roman"/>
          <w:color w:val="CE9178"/>
          <w:kern w:val="0"/>
          <w:sz w:val="21"/>
          <w:szCs w:val="21"/>
          <w:lang w:val="en-IN" w:eastAsia="en-IN"/>
        </w:rPr>
        <w:t>(%s).csv"</w:t>
      </w:r>
      <w:r w:rsidRPr="00C01C3D">
        <w:rPr>
          <w:rFonts w:ascii="Consolas" w:eastAsia="Times New Roman" w:hAnsi="Consolas" w:cs="Times New Roman"/>
          <w:color w:val="D4D4D4"/>
          <w:kern w:val="0"/>
          <w:sz w:val="21"/>
          <w:szCs w:val="21"/>
          <w:lang w:val="en-IN" w:eastAsia="en-IN"/>
        </w:rPr>
        <w:t>%(nd+</w:t>
      </w:r>
      <w:r w:rsidRPr="00C01C3D">
        <w:rPr>
          <w:rFonts w:ascii="Consolas" w:eastAsia="Times New Roman" w:hAnsi="Consolas" w:cs="Times New Roman"/>
          <w:color w:val="B5CEA8"/>
          <w:kern w:val="0"/>
          <w:sz w:val="21"/>
          <w:szCs w:val="21"/>
          <w:lang w:val="en-IN" w:eastAsia="en-IN"/>
        </w:rPr>
        <w:t>1</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obs_frbs.values</w:t>
      </w:r>
      <w:proofErr w:type="spellEnd"/>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9CDCFE"/>
          <w:kern w:val="0"/>
          <w:sz w:val="21"/>
          <w:szCs w:val="21"/>
          <w:lang w:val="en-IN" w:eastAsia="en-IN"/>
        </w:rPr>
        <w:t>fmt</w:t>
      </w:r>
      <w:proofErr w:type="spellEnd"/>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%s</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%.6f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%.6f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%.6f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%.6f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%.6f</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%s</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569CD6"/>
          <w:kern w:val="0"/>
          <w:sz w:val="21"/>
          <w:szCs w:val="21"/>
          <w:lang w:val="en-IN" w:eastAsia="en-IN"/>
        </w:rPr>
        <w:t>%s</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header</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.join(</w:t>
      </w:r>
      <w:proofErr w:type="spellStart"/>
      <w:r w:rsidRPr="00C01C3D">
        <w:rPr>
          <w:rFonts w:ascii="Consolas" w:eastAsia="Times New Roman" w:hAnsi="Consolas" w:cs="Times New Roman"/>
          <w:color w:val="D4D4D4"/>
          <w:kern w:val="0"/>
          <w:sz w:val="21"/>
          <w:szCs w:val="21"/>
          <w:lang w:val="en-IN" w:eastAsia="en-IN"/>
        </w:rPr>
        <w:t>obs_frbs.columns</w:t>
      </w:r>
      <w:proofErr w:type="spellEnd"/>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9CDCFE"/>
          <w:kern w:val="0"/>
          <w:sz w:val="21"/>
          <w:szCs w:val="21"/>
          <w:lang w:val="en-IN" w:eastAsia="en-IN"/>
        </w:rPr>
        <w:t>comments</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w:t>
      </w:r>
      <w:r w:rsidRPr="00C01C3D">
        <w:rPr>
          <w:rFonts w:ascii="Consolas" w:eastAsia="Times New Roman" w:hAnsi="Consolas" w:cs="Times New Roman"/>
          <w:color w:val="D4D4D4"/>
          <w:kern w:val="0"/>
          <w:sz w:val="21"/>
          <w:szCs w:val="21"/>
          <w:lang w:val="en-IN" w:eastAsia="en-IN"/>
        </w:rPr>
        <w:t>)</w:t>
      </w:r>
    </w:p>
    <w:p w14:paraId="5323DEF1"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r w:rsidRPr="00C01C3D">
        <w:rPr>
          <w:rFonts w:ascii="Consolas" w:eastAsia="Times New Roman" w:hAnsi="Consolas" w:cs="Times New Roman"/>
          <w:color w:val="CE9178"/>
          <w:kern w:val="0"/>
          <w:sz w:val="21"/>
          <w:szCs w:val="21"/>
          <w:lang w:val="en-IN" w:eastAsia="en-IN"/>
        </w:rPr>
        <w:t>"Observed data file saved successfully"</w:t>
      </w:r>
      <w:r w:rsidRPr="00C01C3D">
        <w:rPr>
          <w:rFonts w:ascii="Consolas" w:eastAsia="Times New Roman" w:hAnsi="Consolas" w:cs="Times New Roman"/>
          <w:color w:val="D4D4D4"/>
          <w:kern w:val="0"/>
          <w:sz w:val="21"/>
          <w:szCs w:val="21"/>
          <w:lang w:val="en-IN" w:eastAsia="en-IN"/>
        </w:rPr>
        <w:t>)</w:t>
      </w:r>
    </w:p>
    <w:p w14:paraId="222C995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24039DF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569CD6"/>
          <w:kern w:val="0"/>
          <w:sz w:val="21"/>
          <w:szCs w:val="21"/>
          <w:lang w:val="en-IN" w:eastAsia="en-IN"/>
        </w:rPr>
        <w:t>f</w:t>
      </w:r>
      <w:r w:rsidRPr="00C01C3D">
        <w:rPr>
          <w:rFonts w:ascii="Consolas" w:eastAsia="Times New Roman" w:hAnsi="Consolas" w:cs="Times New Roman"/>
          <w:color w:val="CE9178"/>
          <w:kern w:val="0"/>
          <w:sz w:val="21"/>
          <w:szCs w:val="21"/>
          <w:lang w:val="en-IN" w:eastAsia="en-IN"/>
        </w:rPr>
        <w:t>'For</w:t>
      </w:r>
      <w:proofErr w:type="spellEnd"/>
      <w:r w:rsidRPr="00C01C3D">
        <w:rPr>
          <w:rFonts w:ascii="Consolas" w:eastAsia="Times New Roman" w:hAnsi="Consolas" w:cs="Times New Roman"/>
          <w:color w:val="CE9178"/>
          <w:kern w:val="0"/>
          <w:sz w:val="21"/>
          <w:szCs w:val="21"/>
          <w:lang w:val="en-IN" w:eastAsia="en-IN"/>
        </w:rPr>
        <w:t xml:space="preserve"> saving data: </w:t>
      </w:r>
      <w:r w:rsidRPr="00C01C3D">
        <w:rPr>
          <w:rFonts w:ascii="Consolas" w:eastAsia="Times New Roman" w:hAnsi="Consolas" w:cs="Times New Roman"/>
          <w:color w:val="569CD6"/>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time.time</w:t>
      </w:r>
      <w:proofErr w:type="spellEnd"/>
      <w:r w:rsidRPr="00C01C3D">
        <w:rPr>
          <w:rFonts w:ascii="Consolas" w:eastAsia="Times New Roman" w:hAnsi="Consolas" w:cs="Times New Roman"/>
          <w:color w:val="D4D4D4"/>
          <w:kern w:val="0"/>
          <w:sz w:val="21"/>
          <w:szCs w:val="21"/>
          <w:lang w:val="en-IN" w:eastAsia="en-IN"/>
        </w:rPr>
        <w:t>() - st2</w:t>
      </w:r>
      <w:r w:rsidRPr="00C01C3D">
        <w:rPr>
          <w:rFonts w:ascii="Consolas" w:eastAsia="Times New Roman" w:hAnsi="Consolas" w:cs="Times New Roman"/>
          <w:color w:val="569CD6"/>
          <w:kern w:val="0"/>
          <w:sz w:val="21"/>
          <w:szCs w:val="21"/>
          <w:lang w:val="en-IN" w:eastAsia="en-IN"/>
        </w:rPr>
        <w:t>}</w:t>
      </w:r>
      <w:r w:rsidRPr="00C01C3D">
        <w:rPr>
          <w:rFonts w:ascii="Consolas" w:eastAsia="Times New Roman" w:hAnsi="Consolas" w:cs="Times New Roman"/>
          <w:color w:val="CE9178"/>
          <w:kern w:val="0"/>
          <w:sz w:val="21"/>
          <w:szCs w:val="21"/>
          <w:lang w:val="en-IN" w:eastAsia="en-IN"/>
        </w:rPr>
        <w:t xml:space="preserve"> seconds'</w:t>
      </w:r>
      <w:r w:rsidRPr="00C01C3D">
        <w:rPr>
          <w:rFonts w:ascii="Consolas" w:eastAsia="Times New Roman" w:hAnsi="Consolas" w:cs="Times New Roman"/>
          <w:color w:val="D4D4D4"/>
          <w:kern w:val="0"/>
          <w:sz w:val="21"/>
          <w:szCs w:val="21"/>
          <w:lang w:val="en-IN" w:eastAsia="en-IN"/>
        </w:rPr>
        <w:t>)</w:t>
      </w:r>
    </w:p>
    <w:p w14:paraId="39D09E4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DCDCAA"/>
          <w:kern w:val="0"/>
          <w:sz w:val="21"/>
          <w:szCs w:val="21"/>
          <w:lang w:val="en-IN" w:eastAsia="en-IN"/>
        </w:rPr>
        <w:t>print</w:t>
      </w:r>
      <w:r w:rsidRPr="00C01C3D">
        <w:rPr>
          <w:rFonts w:ascii="Consolas" w:eastAsia="Times New Roman" w:hAnsi="Consolas" w:cs="Times New Roman"/>
          <w:color w:val="D4D4D4"/>
          <w:kern w:val="0"/>
          <w:sz w:val="21"/>
          <w:szCs w:val="21"/>
          <w:lang w:val="en-IN" w:eastAsia="en-IN"/>
        </w:rPr>
        <w:t>(</w:t>
      </w:r>
      <w:proofErr w:type="spellStart"/>
      <w:r w:rsidRPr="00C01C3D">
        <w:rPr>
          <w:rFonts w:ascii="Consolas" w:eastAsia="Times New Roman" w:hAnsi="Consolas" w:cs="Times New Roman"/>
          <w:color w:val="569CD6"/>
          <w:kern w:val="0"/>
          <w:sz w:val="21"/>
          <w:szCs w:val="21"/>
          <w:lang w:val="en-IN" w:eastAsia="en-IN"/>
        </w:rPr>
        <w:t>f</w:t>
      </w:r>
      <w:r w:rsidRPr="00C01C3D">
        <w:rPr>
          <w:rFonts w:ascii="Consolas" w:eastAsia="Times New Roman" w:hAnsi="Consolas" w:cs="Times New Roman"/>
          <w:color w:val="CE9178"/>
          <w:kern w:val="0"/>
          <w:sz w:val="21"/>
          <w:szCs w:val="21"/>
          <w:lang w:val="en-IN" w:eastAsia="en-IN"/>
        </w:rPr>
        <w:t>'For</w:t>
      </w:r>
      <w:proofErr w:type="spellEnd"/>
      <w:r w:rsidRPr="00C01C3D">
        <w:rPr>
          <w:rFonts w:ascii="Consolas" w:eastAsia="Times New Roman" w:hAnsi="Consolas" w:cs="Times New Roman"/>
          <w:color w:val="CE9178"/>
          <w:kern w:val="0"/>
          <w:sz w:val="21"/>
          <w:szCs w:val="21"/>
          <w:lang w:val="en-IN" w:eastAsia="en-IN"/>
        </w:rPr>
        <w:t xml:space="preserve"> One 2 years run: </w:t>
      </w:r>
      <w:r w:rsidRPr="00C01C3D">
        <w:rPr>
          <w:rFonts w:ascii="Consolas" w:eastAsia="Times New Roman" w:hAnsi="Consolas" w:cs="Times New Roman"/>
          <w:color w:val="569CD6"/>
          <w:kern w:val="0"/>
          <w:sz w:val="21"/>
          <w:szCs w:val="21"/>
          <w:lang w:val="en-IN" w:eastAsia="en-IN"/>
        </w:rPr>
        <w:t>{</w:t>
      </w:r>
      <w:proofErr w:type="spellStart"/>
      <w:r w:rsidRPr="00C01C3D">
        <w:rPr>
          <w:rFonts w:ascii="Consolas" w:eastAsia="Times New Roman" w:hAnsi="Consolas" w:cs="Times New Roman"/>
          <w:color w:val="D4D4D4"/>
          <w:kern w:val="0"/>
          <w:sz w:val="21"/>
          <w:szCs w:val="21"/>
          <w:lang w:val="en-IN" w:eastAsia="en-IN"/>
        </w:rPr>
        <w:t>time.time</w:t>
      </w:r>
      <w:proofErr w:type="spellEnd"/>
      <w:r w:rsidRPr="00C01C3D">
        <w:rPr>
          <w:rFonts w:ascii="Consolas" w:eastAsia="Times New Roman" w:hAnsi="Consolas" w:cs="Times New Roman"/>
          <w:color w:val="D4D4D4"/>
          <w:kern w:val="0"/>
          <w:sz w:val="21"/>
          <w:szCs w:val="21"/>
          <w:lang w:val="en-IN" w:eastAsia="en-IN"/>
        </w:rPr>
        <w:t xml:space="preserve">() - </w:t>
      </w:r>
      <w:proofErr w:type="spellStart"/>
      <w:r w:rsidRPr="00C01C3D">
        <w:rPr>
          <w:rFonts w:ascii="Consolas" w:eastAsia="Times New Roman" w:hAnsi="Consolas" w:cs="Times New Roman"/>
          <w:color w:val="D4D4D4"/>
          <w:kern w:val="0"/>
          <w:sz w:val="21"/>
          <w:szCs w:val="21"/>
          <w:lang w:val="en-IN" w:eastAsia="en-IN"/>
        </w:rPr>
        <w:t>st</w:t>
      </w:r>
      <w:proofErr w:type="spellEnd"/>
      <w:r w:rsidRPr="00C01C3D">
        <w:rPr>
          <w:rFonts w:ascii="Consolas" w:eastAsia="Times New Roman" w:hAnsi="Consolas" w:cs="Times New Roman"/>
          <w:color w:val="569CD6"/>
          <w:kern w:val="0"/>
          <w:sz w:val="21"/>
          <w:szCs w:val="21"/>
          <w:lang w:val="en-IN" w:eastAsia="en-IN"/>
        </w:rPr>
        <w:t>}</w:t>
      </w:r>
      <w:r w:rsidRPr="00C01C3D">
        <w:rPr>
          <w:rFonts w:ascii="Consolas" w:eastAsia="Times New Roman" w:hAnsi="Consolas" w:cs="Times New Roman"/>
          <w:color w:val="CE9178"/>
          <w:kern w:val="0"/>
          <w:sz w:val="21"/>
          <w:szCs w:val="21"/>
          <w:lang w:val="en-IN" w:eastAsia="en-IN"/>
        </w:rPr>
        <w:t xml:space="preserve"> seconds'</w:t>
      </w:r>
      <w:r w:rsidRPr="00C01C3D">
        <w:rPr>
          <w:rFonts w:ascii="Consolas" w:eastAsia="Times New Roman" w:hAnsi="Consolas" w:cs="Times New Roman"/>
          <w:color w:val="D4D4D4"/>
          <w:kern w:val="0"/>
          <w:sz w:val="21"/>
          <w:szCs w:val="21"/>
          <w:lang w:val="en-IN" w:eastAsia="en-IN"/>
        </w:rPr>
        <w:t>)</w:t>
      </w:r>
    </w:p>
    <w:p w14:paraId="1355839B"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p>
    <w:p w14:paraId="52A69B69"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del</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obs_frbs</w:t>
      </w:r>
      <w:proofErr w:type="spellEnd"/>
    </w:p>
    <w:p w14:paraId="5CA4FDA2"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r w:rsidRPr="00C01C3D">
        <w:rPr>
          <w:rFonts w:ascii="Consolas" w:eastAsia="Times New Roman" w:hAnsi="Consolas" w:cs="Times New Roman"/>
          <w:color w:val="C586C0"/>
          <w:kern w:val="0"/>
          <w:sz w:val="21"/>
          <w:szCs w:val="21"/>
          <w:lang w:val="en-IN" w:eastAsia="en-IN"/>
        </w:rPr>
        <w:t>del</w:t>
      </w: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my_saa</w:t>
      </w:r>
      <w:proofErr w:type="spellEnd"/>
    </w:p>
    <w:p w14:paraId="40A31EAC"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gc.collect</w:t>
      </w:r>
      <w:proofErr w:type="spellEnd"/>
      <w:r w:rsidRPr="00C01C3D">
        <w:rPr>
          <w:rFonts w:ascii="Consolas" w:eastAsia="Times New Roman" w:hAnsi="Consolas" w:cs="Times New Roman"/>
          <w:color w:val="D4D4D4"/>
          <w:kern w:val="0"/>
          <w:sz w:val="21"/>
          <w:szCs w:val="21"/>
          <w:lang w:val="en-IN" w:eastAsia="en-IN"/>
        </w:rPr>
        <w:t>()</w:t>
      </w:r>
    </w:p>
    <w:p w14:paraId="4CDC78C3" w14:textId="77777777" w:rsidR="00C01C3D" w:rsidRPr="00C01C3D" w:rsidRDefault="00C01C3D" w:rsidP="00C01C3D">
      <w:pPr>
        <w:shd w:val="clear" w:color="auto" w:fill="1E1E1E"/>
        <w:spacing w:line="285" w:lineRule="atLeast"/>
        <w:ind w:right="0"/>
        <w:rPr>
          <w:rFonts w:ascii="Consolas" w:eastAsia="Times New Roman" w:hAnsi="Consolas" w:cs="Times New Roman"/>
          <w:color w:val="D4D4D4"/>
          <w:kern w:val="0"/>
          <w:sz w:val="21"/>
          <w:szCs w:val="21"/>
          <w:lang w:val="en-IN" w:eastAsia="en-IN"/>
        </w:rPr>
      </w:pPr>
      <w:r w:rsidRPr="00C01C3D">
        <w:rPr>
          <w:rFonts w:ascii="Consolas" w:eastAsia="Times New Roman" w:hAnsi="Consolas" w:cs="Times New Roman"/>
          <w:color w:val="D4D4D4"/>
          <w:kern w:val="0"/>
          <w:sz w:val="21"/>
          <w:szCs w:val="21"/>
          <w:lang w:val="en-IN" w:eastAsia="en-IN"/>
        </w:rPr>
        <w:t xml:space="preserve">    </w:t>
      </w:r>
      <w:proofErr w:type="spellStart"/>
      <w:r w:rsidRPr="00C01C3D">
        <w:rPr>
          <w:rFonts w:ascii="Consolas" w:eastAsia="Times New Roman" w:hAnsi="Consolas" w:cs="Times New Roman"/>
          <w:color w:val="D4D4D4"/>
          <w:kern w:val="0"/>
          <w:sz w:val="21"/>
          <w:szCs w:val="21"/>
          <w:lang w:val="en-IN" w:eastAsia="en-IN"/>
        </w:rPr>
        <w:t>plt.show</w:t>
      </w:r>
      <w:proofErr w:type="spellEnd"/>
      <w:r w:rsidRPr="00C01C3D">
        <w:rPr>
          <w:rFonts w:ascii="Consolas" w:eastAsia="Times New Roman" w:hAnsi="Consolas" w:cs="Times New Roman"/>
          <w:color w:val="D4D4D4"/>
          <w:kern w:val="0"/>
          <w:sz w:val="21"/>
          <w:szCs w:val="21"/>
          <w:lang w:val="en-IN" w:eastAsia="en-IN"/>
        </w:rPr>
        <w:t>()</w:t>
      </w:r>
    </w:p>
    <w:p w14:paraId="27BD0A17" w14:textId="0BD59204" w:rsidR="00123D93" w:rsidRDefault="00123D93" w:rsidP="00123D93">
      <w:pPr>
        <w:pStyle w:val="Salutation"/>
        <w:spacing w:before="0"/>
        <w:rPr>
          <w:rFonts w:ascii="Calibri" w:hAnsi="Calibri" w:cs="Calibri"/>
          <w:b/>
          <w:bCs/>
        </w:rPr>
      </w:pPr>
    </w:p>
    <w:p w14:paraId="73CB8209" w14:textId="0A0FD503" w:rsidR="00451E48" w:rsidRDefault="00451E48" w:rsidP="00C01C3D">
      <w:pPr>
        <w:pStyle w:val="Salutation"/>
        <w:spacing w:before="0"/>
        <w:jc w:val="right"/>
        <w:rPr>
          <w:rFonts w:ascii="Calibri" w:hAnsi="Calibri" w:cs="Calibri"/>
          <w:b/>
          <w:bCs/>
        </w:rPr>
      </w:pPr>
      <w:r w:rsidRPr="00451E48">
        <w:rPr>
          <w:rFonts w:ascii="Calibri" w:hAnsi="Calibri" w:cs="Calibri"/>
        </w:rPr>
        <w:t xml:space="preserve">Code Reference and credit: </w:t>
      </w:r>
      <w:r w:rsidRPr="00451E48">
        <w:rPr>
          <w:rFonts w:ascii="Calibri" w:hAnsi="Calibri" w:cs="Calibri"/>
        </w:rPr>
        <w:t>theanish37</w:t>
      </w:r>
      <w:r>
        <w:rPr>
          <w:rFonts w:ascii="Calibri" w:hAnsi="Calibri" w:cs="Calibri"/>
          <w:b/>
          <w:bCs/>
        </w:rPr>
        <w:t xml:space="preserve"> (</w:t>
      </w:r>
      <w:hyperlink r:id="rId16" w:history="1">
        <w:r>
          <w:rPr>
            <w:rStyle w:val="Hyperlink"/>
          </w:rPr>
          <w:t>GitHub - theanish37/</w:t>
        </w:r>
        <w:proofErr w:type="spellStart"/>
        <w:r>
          <w:rPr>
            <w:rStyle w:val="Hyperlink"/>
          </w:rPr>
          <w:t>RFRB_simulator</w:t>
        </w:r>
        <w:proofErr w:type="spellEnd"/>
      </w:hyperlink>
      <w:r>
        <w:rPr>
          <w:rFonts w:ascii="Calibri" w:hAnsi="Calibri" w:cs="Calibri"/>
          <w:b/>
          <w:bCs/>
        </w:rPr>
        <w:t>)</w:t>
      </w:r>
    </w:p>
    <w:p w14:paraId="1C6B9B59" w14:textId="4CA75970" w:rsidR="00C01C3D" w:rsidRPr="00C01C3D" w:rsidRDefault="00C01C3D" w:rsidP="00C01C3D">
      <w:pPr>
        <w:pStyle w:val="Salutation"/>
        <w:spacing w:before="0"/>
        <w:rPr>
          <w:rFonts w:ascii="Calibri" w:hAnsi="Calibri" w:cs="Calibri"/>
        </w:rPr>
      </w:pPr>
      <w:r>
        <w:rPr>
          <w:rFonts w:ascii="Calibri" w:hAnsi="Calibri" w:cs="Calibri"/>
        </w:rPr>
        <w:t>(</w:t>
      </w:r>
      <w:r w:rsidRPr="00C01C3D">
        <w:rPr>
          <w:rFonts w:ascii="Calibri" w:hAnsi="Calibri" w:cs="Calibri"/>
        </w:rPr>
        <w:t>Run the code cells in given order</w:t>
      </w:r>
      <w:r>
        <w:rPr>
          <w:rFonts w:ascii="Calibri" w:hAnsi="Calibri" w:cs="Calibri"/>
        </w:rPr>
        <w:t>)</w:t>
      </w:r>
    </w:p>
    <w:p w14:paraId="480D1BBB" w14:textId="4F879041" w:rsidR="00123D93" w:rsidRDefault="00123D93" w:rsidP="00123D93">
      <w:pPr>
        <w:pStyle w:val="Salutation"/>
        <w:spacing w:before="0"/>
        <w:rPr>
          <w:rFonts w:ascii="Calibri" w:hAnsi="Calibri" w:cs="Calibri"/>
          <w:b/>
          <w:bCs/>
        </w:rPr>
      </w:pPr>
      <w:r>
        <w:rPr>
          <w:rFonts w:ascii="Calibri" w:hAnsi="Calibri" w:cs="Calibri"/>
          <w:b/>
          <w:bCs/>
        </w:rPr>
        <w:tab/>
        <w:t>Code Explanation: -</w:t>
      </w:r>
    </w:p>
    <w:p w14:paraId="56DD88CA" w14:textId="77777777" w:rsidR="00451E48" w:rsidRDefault="00451E48" w:rsidP="00123D93">
      <w:pPr>
        <w:pStyle w:val="Salutation"/>
        <w:spacing w:before="0"/>
        <w:ind w:left="737"/>
        <w:jc w:val="both"/>
        <w:rPr>
          <w:rFonts w:ascii="Calibri" w:hAnsi="Calibri" w:cs="Calibri"/>
        </w:rPr>
      </w:pPr>
    </w:p>
    <w:p w14:paraId="52885D37" w14:textId="6C716FDE" w:rsidR="00123D93" w:rsidRDefault="00123D93" w:rsidP="00123D93">
      <w:pPr>
        <w:pStyle w:val="Salutation"/>
        <w:spacing w:before="0"/>
        <w:ind w:left="737"/>
        <w:jc w:val="both"/>
        <w:rPr>
          <w:rFonts w:ascii="Calibri" w:hAnsi="Calibri" w:cs="Calibri"/>
        </w:rPr>
      </w:pPr>
      <w:r w:rsidRPr="00123D93">
        <w:rPr>
          <w:rFonts w:ascii="Calibri" w:hAnsi="Calibri" w:cs="Calibri"/>
        </w:rPr>
        <w:t>This code simulates the observation of Fast Radio Bursts (FRBs) from the ORT (Ooty Radio Telescope). It generates n</w:t>
      </w:r>
      <w:r>
        <w:rPr>
          <w:rFonts w:ascii="Calibri" w:hAnsi="Calibri" w:cs="Calibri"/>
        </w:rPr>
        <w:t xml:space="preserve"> </w:t>
      </w:r>
      <w:r w:rsidRPr="00123D93">
        <w:rPr>
          <w:rFonts w:ascii="Calibri" w:hAnsi="Calibri" w:cs="Calibri"/>
        </w:rPr>
        <w:t>datasets of n FRBs each, for n</w:t>
      </w:r>
      <w:r>
        <w:rPr>
          <w:rFonts w:ascii="Calibri" w:hAnsi="Calibri" w:cs="Calibri"/>
        </w:rPr>
        <w:t xml:space="preserve"> </w:t>
      </w:r>
      <w:r w:rsidRPr="00123D93">
        <w:rPr>
          <w:rFonts w:ascii="Calibri" w:hAnsi="Calibri" w:cs="Calibri"/>
        </w:rPr>
        <w:t xml:space="preserve">days of observation. It then determines when each FRB is visible to ORT based on their RA/Dec positions and the ORT's latitude/longitude/elevation. It checks if any of the FRBs passes through the beam region of ORT, </w:t>
      </w:r>
      <w:r w:rsidRPr="00123D93">
        <w:rPr>
          <w:rFonts w:ascii="Calibri" w:hAnsi="Calibri" w:cs="Calibri"/>
        </w:rPr>
        <w:lastRenderedPageBreak/>
        <w:t>and if so, determines the entry and exit times for the FRB. The code outputs observed FRBs and the entry and exit times for the beam region.</w:t>
      </w:r>
    </w:p>
    <w:p w14:paraId="0CBDE7C7" w14:textId="77777777" w:rsidR="00451E48" w:rsidRPr="00123D93" w:rsidRDefault="00451E48" w:rsidP="00123D93">
      <w:pPr>
        <w:pStyle w:val="Salutation"/>
        <w:spacing w:before="0"/>
        <w:ind w:left="737"/>
        <w:jc w:val="both"/>
        <w:rPr>
          <w:rFonts w:ascii="Calibri" w:hAnsi="Calibri" w:cs="Calibri"/>
        </w:rPr>
      </w:pPr>
    </w:p>
    <w:p w14:paraId="1ED228D0" w14:textId="391003C2" w:rsidR="00B91171" w:rsidRDefault="00B91171" w:rsidP="00B91171">
      <w:pPr>
        <w:pStyle w:val="Salutation"/>
        <w:spacing w:before="0"/>
        <w:ind w:left="720"/>
        <w:rPr>
          <w:rFonts w:ascii="Calibri" w:hAnsi="Calibri" w:cs="Calibri"/>
          <w:b/>
          <w:bCs/>
        </w:rPr>
      </w:pPr>
      <w:r>
        <w:rPr>
          <w:rFonts w:ascii="Calibri" w:hAnsi="Calibri" w:cs="Calibri"/>
          <w:b/>
          <w:bCs/>
        </w:rPr>
        <w:t>Output:</w:t>
      </w:r>
    </w:p>
    <w:p w14:paraId="6D6439F3" w14:textId="77777777" w:rsidR="00451E48" w:rsidRDefault="00451E48" w:rsidP="00B91171">
      <w:pPr>
        <w:pStyle w:val="Salutation"/>
        <w:spacing w:before="0"/>
        <w:ind w:left="720"/>
        <w:rPr>
          <w:rFonts w:ascii="Calibri" w:hAnsi="Calibri" w:cs="Calibri"/>
          <w:b/>
          <w:bCs/>
        </w:rPr>
      </w:pPr>
    </w:p>
    <w:p w14:paraId="780D382E" w14:textId="77777777" w:rsidR="00B91171" w:rsidRDefault="00B91171" w:rsidP="00B91171">
      <w:pPr>
        <w:pStyle w:val="HTMLPreformatted"/>
        <w:shd w:val="clear" w:color="auto" w:fill="FFFFFF"/>
        <w:ind w:left="720"/>
        <w:rPr>
          <w:color w:val="212121"/>
        </w:rPr>
      </w:pPr>
      <w:r>
        <w:rPr>
          <w:color w:val="212121"/>
        </w:rPr>
        <w:t>Dataset: 1</w:t>
      </w:r>
    </w:p>
    <w:p w14:paraId="2E3131AD" w14:textId="77777777" w:rsidR="00B91171" w:rsidRDefault="00B91171" w:rsidP="00B91171">
      <w:pPr>
        <w:pStyle w:val="HTMLPreformatted"/>
        <w:shd w:val="clear" w:color="auto" w:fill="FFFFFF"/>
        <w:ind w:left="720"/>
        <w:rPr>
          <w:color w:val="212121"/>
        </w:rPr>
      </w:pPr>
      <w:r>
        <w:rPr>
          <w:color w:val="212121"/>
        </w:rPr>
        <w:t>Data file saved successfully</w:t>
      </w:r>
    </w:p>
    <w:p w14:paraId="6127A7A5" w14:textId="77777777" w:rsidR="00B91171" w:rsidRDefault="00B91171" w:rsidP="00B91171">
      <w:pPr>
        <w:pStyle w:val="HTMLPreformatted"/>
        <w:shd w:val="clear" w:color="auto" w:fill="FFFFFF"/>
        <w:ind w:left="720"/>
        <w:rPr>
          <w:color w:val="212121"/>
        </w:rPr>
      </w:pPr>
      <w:r>
        <w:rPr>
          <w:color w:val="212121"/>
        </w:rPr>
        <w:t>Do you want to visualize distribution of simulated FRB sources in sky? [Y/N]: Y</w:t>
      </w:r>
    </w:p>
    <w:p w14:paraId="49574E97" w14:textId="10B97DE3" w:rsidR="00B91171" w:rsidRDefault="00B91171" w:rsidP="00B91171">
      <w:pPr>
        <w:shd w:val="clear" w:color="auto" w:fill="FFFFFF"/>
        <w:ind w:left="720"/>
        <w:rPr>
          <w:rFonts w:ascii="Roboto" w:eastAsia="Times New Roman" w:hAnsi="Roboto"/>
          <w:color w:val="212121"/>
          <w:kern w:val="0"/>
          <w:sz w:val="21"/>
          <w:szCs w:val="21"/>
        </w:rPr>
      </w:pPr>
      <w:r>
        <w:rPr>
          <w:rFonts w:ascii="Calibri" w:hAnsi="Calibri" w:cs="Calibri"/>
          <w:b/>
          <w:bCs/>
          <w:noProof/>
        </w:rPr>
        <w:drawing>
          <wp:inline distT="0" distB="0" distL="0" distR="0" wp14:anchorId="58B33928" wp14:editId="3AE37027">
            <wp:extent cx="2579348" cy="183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824" cy="1844963"/>
                    </a:xfrm>
                    <a:prstGeom prst="rect">
                      <a:avLst/>
                    </a:prstGeom>
                    <a:noFill/>
                    <a:ln>
                      <a:noFill/>
                    </a:ln>
                  </pic:spPr>
                </pic:pic>
              </a:graphicData>
            </a:graphic>
          </wp:inline>
        </w:drawing>
      </w:r>
    </w:p>
    <w:p w14:paraId="7577F94A" w14:textId="33593180" w:rsidR="00B91171" w:rsidRDefault="00B91171" w:rsidP="00B91171">
      <w:pPr>
        <w:pStyle w:val="HTMLPreformatted"/>
        <w:shd w:val="clear" w:color="auto" w:fill="FFFFFF"/>
        <w:rPr>
          <w:color w:val="212121"/>
        </w:rPr>
      </w:pPr>
      <w:r>
        <w:rPr>
          <w:color w:val="212121"/>
        </w:rPr>
        <w:tab/>
        <w:t xml:space="preserve">  RA[RA &gt; 180] = RA[RA &gt; 180] - 360</w:t>
      </w:r>
    </w:p>
    <w:p w14:paraId="16A37443" w14:textId="34753BE2"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6EA49A7B" wp14:editId="6E420FF7">
            <wp:extent cx="2649616" cy="15275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2322" cy="1540613"/>
                    </a:xfrm>
                    <a:prstGeom prst="rect">
                      <a:avLst/>
                    </a:prstGeom>
                    <a:noFill/>
                    <a:ln>
                      <a:noFill/>
                    </a:ln>
                  </pic:spPr>
                </pic:pic>
              </a:graphicData>
            </a:graphic>
          </wp:inline>
        </w:drawing>
      </w:r>
    </w:p>
    <w:p w14:paraId="17AFE2DE" w14:textId="77777777" w:rsidR="00B91171" w:rsidRDefault="00B91171" w:rsidP="00B91171">
      <w:pPr>
        <w:pStyle w:val="HTMLPreformatted"/>
        <w:shd w:val="clear" w:color="auto" w:fill="FFFFFF"/>
        <w:ind w:left="720"/>
        <w:rPr>
          <w:color w:val="212121"/>
        </w:rPr>
      </w:pPr>
      <w:r>
        <w:rPr>
          <w:color w:val="212121"/>
        </w:rPr>
        <w:t>Observed data file saved successfully</w:t>
      </w:r>
    </w:p>
    <w:p w14:paraId="519F1EC9" w14:textId="77777777" w:rsidR="00B91171" w:rsidRDefault="00B91171" w:rsidP="00B91171">
      <w:pPr>
        <w:pStyle w:val="HTMLPreformatted"/>
        <w:shd w:val="clear" w:color="auto" w:fill="FFFFFF"/>
        <w:ind w:left="720"/>
        <w:rPr>
          <w:color w:val="212121"/>
        </w:rPr>
      </w:pPr>
      <w:r>
        <w:rPr>
          <w:color w:val="212121"/>
        </w:rPr>
        <w:t>For saving data: 13.26909327507019 seconds</w:t>
      </w:r>
    </w:p>
    <w:p w14:paraId="606CF170" w14:textId="77777777" w:rsidR="00B91171" w:rsidRDefault="00B91171" w:rsidP="00B91171">
      <w:pPr>
        <w:pStyle w:val="HTMLPreformatted"/>
        <w:shd w:val="clear" w:color="auto" w:fill="FFFFFF"/>
        <w:ind w:left="720"/>
        <w:rPr>
          <w:color w:val="212121"/>
        </w:rPr>
      </w:pPr>
      <w:r>
        <w:rPr>
          <w:color w:val="212121"/>
        </w:rPr>
        <w:t>For One 2 years run: 394.71124291419983 seconds</w:t>
      </w:r>
    </w:p>
    <w:p w14:paraId="4E774F85" w14:textId="77777777" w:rsidR="00B91171" w:rsidRDefault="00B91171" w:rsidP="00B91171">
      <w:pPr>
        <w:pStyle w:val="HTMLPreformatted"/>
        <w:shd w:val="clear" w:color="auto" w:fill="FFFFFF"/>
        <w:ind w:left="720"/>
        <w:rPr>
          <w:color w:val="212121"/>
        </w:rPr>
      </w:pPr>
      <w:r>
        <w:rPr>
          <w:color w:val="212121"/>
        </w:rPr>
        <w:t>Dataset: 2</w:t>
      </w:r>
    </w:p>
    <w:p w14:paraId="5232887E" w14:textId="77777777" w:rsidR="00B91171" w:rsidRDefault="00B91171" w:rsidP="00B91171">
      <w:pPr>
        <w:pStyle w:val="HTMLPreformatted"/>
        <w:shd w:val="clear" w:color="auto" w:fill="FFFFFF"/>
        <w:ind w:left="720"/>
        <w:rPr>
          <w:color w:val="212121"/>
        </w:rPr>
      </w:pPr>
      <w:r>
        <w:rPr>
          <w:color w:val="212121"/>
        </w:rPr>
        <w:t>Data file saved successfully</w:t>
      </w:r>
    </w:p>
    <w:p w14:paraId="0E68A78D" w14:textId="77777777" w:rsidR="00B91171" w:rsidRDefault="00B91171" w:rsidP="00B91171">
      <w:pPr>
        <w:pStyle w:val="HTMLPreformatted"/>
        <w:shd w:val="clear" w:color="auto" w:fill="FFFFFF"/>
        <w:ind w:left="720"/>
        <w:rPr>
          <w:color w:val="212121"/>
        </w:rPr>
      </w:pPr>
      <w:r>
        <w:rPr>
          <w:color w:val="212121"/>
        </w:rPr>
        <w:t>Do you want to visualize distribution of simulated FRB sources in sky? [Y/N]: Y</w:t>
      </w:r>
    </w:p>
    <w:p w14:paraId="5FF091FB" w14:textId="798FE70B"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3BC7508D" wp14:editId="37E3966E">
            <wp:extent cx="2734953" cy="19431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021" cy="1945990"/>
                    </a:xfrm>
                    <a:prstGeom prst="rect">
                      <a:avLst/>
                    </a:prstGeom>
                    <a:noFill/>
                    <a:ln>
                      <a:noFill/>
                    </a:ln>
                  </pic:spPr>
                </pic:pic>
              </a:graphicData>
            </a:graphic>
          </wp:inline>
        </w:drawing>
      </w:r>
    </w:p>
    <w:p w14:paraId="0CEB66E5" w14:textId="77777777" w:rsidR="00B91171" w:rsidRDefault="00B91171" w:rsidP="00B91171">
      <w:pPr>
        <w:pStyle w:val="HTMLPreformatted"/>
        <w:shd w:val="clear" w:color="auto" w:fill="FFFFFF"/>
        <w:ind w:left="720"/>
        <w:rPr>
          <w:color w:val="212121"/>
        </w:rPr>
      </w:pPr>
      <w:r>
        <w:rPr>
          <w:color w:val="212121"/>
        </w:rPr>
        <w:t xml:space="preserve">  RA[RA &gt; 180] = RA[RA &gt; 180] - 360</w:t>
      </w:r>
    </w:p>
    <w:p w14:paraId="3DD7166A" w14:textId="5FF38DC8" w:rsidR="00B91171" w:rsidRDefault="00B91171" w:rsidP="00B91171">
      <w:pPr>
        <w:shd w:val="clear" w:color="auto" w:fill="FFFFFF"/>
        <w:ind w:left="720"/>
        <w:rPr>
          <w:rFonts w:ascii="Roboto" w:hAnsi="Roboto"/>
          <w:color w:val="212121"/>
          <w:sz w:val="21"/>
          <w:szCs w:val="21"/>
        </w:rPr>
      </w:pPr>
      <w:r>
        <w:rPr>
          <w:rFonts w:ascii="Calibri" w:hAnsi="Calibri" w:cs="Calibri"/>
          <w:b/>
          <w:bCs/>
          <w:noProof/>
        </w:rPr>
        <w:lastRenderedPageBreak/>
        <w:drawing>
          <wp:inline distT="0" distB="0" distL="0" distR="0" wp14:anchorId="686A1267" wp14:editId="6AD09BBD">
            <wp:extent cx="26435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3505" cy="1524000"/>
                    </a:xfrm>
                    <a:prstGeom prst="rect">
                      <a:avLst/>
                    </a:prstGeom>
                    <a:noFill/>
                    <a:ln>
                      <a:noFill/>
                    </a:ln>
                  </pic:spPr>
                </pic:pic>
              </a:graphicData>
            </a:graphic>
          </wp:inline>
        </w:drawing>
      </w:r>
    </w:p>
    <w:p w14:paraId="7F83B553" w14:textId="77777777" w:rsidR="00B91171" w:rsidRDefault="00B91171" w:rsidP="00B91171">
      <w:pPr>
        <w:pStyle w:val="HTMLPreformatted"/>
        <w:shd w:val="clear" w:color="auto" w:fill="FFFFFF"/>
        <w:ind w:left="720"/>
        <w:rPr>
          <w:color w:val="212121"/>
        </w:rPr>
      </w:pPr>
      <w:r>
        <w:rPr>
          <w:color w:val="212121"/>
        </w:rPr>
        <w:t>Observed data file saved successfully</w:t>
      </w:r>
    </w:p>
    <w:p w14:paraId="7AD022AA" w14:textId="77777777" w:rsidR="00B91171" w:rsidRDefault="00B91171" w:rsidP="00B91171">
      <w:pPr>
        <w:pStyle w:val="HTMLPreformatted"/>
        <w:shd w:val="clear" w:color="auto" w:fill="FFFFFF"/>
        <w:ind w:left="720"/>
        <w:rPr>
          <w:color w:val="212121"/>
        </w:rPr>
      </w:pPr>
      <w:r>
        <w:rPr>
          <w:color w:val="212121"/>
        </w:rPr>
        <w:t>For saving data: 13.532166004180908 seconds</w:t>
      </w:r>
    </w:p>
    <w:p w14:paraId="1DCEDB28" w14:textId="77777777" w:rsidR="00B91171" w:rsidRDefault="00B91171" w:rsidP="00B91171">
      <w:pPr>
        <w:pStyle w:val="HTMLPreformatted"/>
        <w:shd w:val="clear" w:color="auto" w:fill="FFFFFF"/>
        <w:ind w:left="720"/>
        <w:rPr>
          <w:color w:val="212121"/>
        </w:rPr>
      </w:pPr>
      <w:r>
        <w:rPr>
          <w:color w:val="212121"/>
        </w:rPr>
        <w:t>For One 2 years run: 397.054719209671 seconds</w:t>
      </w:r>
    </w:p>
    <w:p w14:paraId="23BA49B3" w14:textId="77777777" w:rsidR="00B91171" w:rsidRDefault="00B91171" w:rsidP="00B91171">
      <w:pPr>
        <w:pStyle w:val="HTMLPreformatted"/>
        <w:shd w:val="clear" w:color="auto" w:fill="FFFFFF"/>
        <w:ind w:left="720"/>
        <w:rPr>
          <w:color w:val="212121"/>
        </w:rPr>
      </w:pPr>
      <w:r>
        <w:rPr>
          <w:color w:val="212121"/>
        </w:rPr>
        <w:t>Dataset: 3</w:t>
      </w:r>
    </w:p>
    <w:p w14:paraId="3CAA2C66" w14:textId="77777777" w:rsidR="00B91171" w:rsidRDefault="00B91171" w:rsidP="00B91171">
      <w:pPr>
        <w:pStyle w:val="HTMLPreformatted"/>
        <w:shd w:val="clear" w:color="auto" w:fill="FFFFFF"/>
        <w:ind w:left="720"/>
        <w:rPr>
          <w:color w:val="212121"/>
        </w:rPr>
      </w:pPr>
      <w:r>
        <w:rPr>
          <w:color w:val="212121"/>
        </w:rPr>
        <w:t>Data file saved successfully</w:t>
      </w:r>
    </w:p>
    <w:p w14:paraId="67760CC2" w14:textId="77777777" w:rsidR="00B91171" w:rsidRDefault="00B91171" w:rsidP="00B91171">
      <w:pPr>
        <w:pStyle w:val="HTMLPreformatted"/>
        <w:shd w:val="clear" w:color="auto" w:fill="FFFFFF"/>
        <w:ind w:left="720"/>
        <w:rPr>
          <w:color w:val="212121"/>
        </w:rPr>
      </w:pPr>
      <w:r>
        <w:rPr>
          <w:color w:val="212121"/>
        </w:rPr>
        <w:t>Do you want to visualize distribution of simulated FRB sources in sky? [Y/N]: Y</w:t>
      </w:r>
    </w:p>
    <w:p w14:paraId="36D46829" w14:textId="5AA23071"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4850E9CF" wp14:editId="58355BB6">
            <wp:extent cx="3237702" cy="230028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4108" cy="2304838"/>
                    </a:xfrm>
                    <a:prstGeom prst="rect">
                      <a:avLst/>
                    </a:prstGeom>
                    <a:noFill/>
                    <a:ln>
                      <a:noFill/>
                    </a:ln>
                  </pic:spPr>
                </pic:pic>
              </a:graphicData>
            </a:graphic>
          </wp:inline>
        </w:drawing>
      </w:r>
    </w:p>
    <w:p w14:paraId="6ED1773A" w14:textId="77777777" w:rsidR="00B91171" w:rsidRDefault="00B91171" w:rsidP="00B91171">
      <w:pPr>
        <w:pStyle w:val="HTMLPreformatted"/>
        <w:shd w:val="clear" w:color="auto" w:fill="FFFFFF"/>
        <w:ind w:left="720"/>
        <w:rPr>
          <w:color w:val="212121"/>
        </w:rPr>
      </w:pPr>
      <w:r>
        <w:rPr>
          <w:color w:val="212121"/>
        </w:rPr>
        <w:t xml:space="preserve">  RA[RA &gt; 180] = RA[RA &gt; 180] - 360</w:t>
      </w:r>
    </w:p>
    <w:p w14:paraId="74D7E9CC" w14:textId="6A56A771"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632695B8" wp14:editId="6C7547F6">
            <wp:extent cx="2643505"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3505" cy="1524000"/>
                    </a:xfrm>
                    <a:prstGeom prst="rect">
                      <a:avLst/>
                    </a:prstGeom>
                    <a:noFill/>
                    <a:ln>
                      <a:noFill/>
                    </a:ln>
                  </pic:spPr>
                </pic:pic>
              </a:graphicData>
            </a:graphic>
          </wp:inline>
        </w:drawing>
      </w:r>
    </w:p>
    <w:p w14:paraId="1A312F86" w14:textId="77777777" w:rsidR="00B91171" w:rsidRDefault="00B91171" w:rsidP="00B91171">
      <w:pPr>
        <w:pStyle w:val="HTMLPreformatted"/>
        <w:shd w:val="clear" w:color="auto" w:fill="FFFFFF"/>
        <w:ind w:left="720"/>
        <w:rPr>
          <w:color w:val="212121"/>
        </w:rPr>
      </w:pPr>
      <w:r>
        <w:rPr>
          <w:color w:val="212121"/>
        </w:rPr>
        <w:t>Observed data file saved successfully</w:t>
      </w:r>
    </w:p>
    <w:p w14:paraId="6BF8D742" w14:textId="77777777" w:rsidR="00B91171" w:rsidRDefault="00B91171" w:rsidP="00B91171">
      <w:pPr>
        <w:pStyle w:val="HTMLPreformatted"/>
        <w:shd w:val="clear" w:color="auto" w:fill="FFFFFF"/>
        <w:ind w:left="720"/>
        <w:rPr>
          <w:color w:val="212121"/>
        </w:rPr>
      </w:pPr>
      <w:r>
        <w:rPr>
          <w:color w:val="212121"/>
        </w:rPr>
        <w:t>For saving data: 12.251473426818848 seconds</w:t>
      </w:r>
    </w:p>
    <w:p w14:paraId="4466E5EE" w14:textId="77777777" w:rsidR="00B91171" w:rsidRDefault="00B91171" w:rsidP="00B91171">
      <w:pPr>
        <w:pStyle w:val="HTMLPreformatted"/>
        <w:shd w:val="clear" w:color="auto" w:fill="FFFFFF"/>
        <w:ind w:left="720"/>
        <w:rPr>
          <w:color w:val="212121"/>
        </w:rPr>
      </w:pPr>
      <w:r>
        <w:rPr>
          <w:color w:val="212121"/>
        </w:rPr>
        <w:t>For One 2 years run: 379.32392144203186 seconds</w:t>
      </w:r>
    </w:p>
    <w:p w14:paraId="3A8FA51E" w14:textId="77777777" w:rsidR="00B91171" w:rsidRDefault="00B91171" w:rsidP="00B91171">
      <w:pPr>
        <w:pStyle w:val="HTMLPreformatted"/>
        <w:shd w:val="clear" w:color="auto" w:fill="FFFFFF"/>
        <w:ind w:left="720"/>
        <w:rPr>
          <w:color w:val="212121"/>
        </w:rPr>
      </w:pPr>
      <w:r>
        <w:rPr>
          <w:color w:val="212121"/>
        </w:rPr>
        <w:t>Dataset: 4</w:t>
      </w:r>
    </w:p>
    <w:p w14:paraId="33BE3894" w14:textId="77777777" w:rsidR="00B91171" w:rsidRDefault="00B91171" w:rsidP="00B91171">
      <w:pPr>
        <w:pStyle w:val="HTMLPreformatted"/>
        <w:shd w:val="clear" w:color="auto" w:fill="FFFFFF"/>
        <w:ind w:left="720"/>
        <w:rPr>
          <w:color w:val="212121"/>
        </w:rPr>
      </w:pPr>
      <w:r>
        <w:rPr>
          <w:color w:val="212121"/>
        </w:rPr>
        <w:t>Data file saved successfully</w:t>
      </w:r>
    </w:p>
    <w:p w14:paraId="320395DC" w14:textId="77777777" w:rsidR="00B91171" w:rsidRDefault="00B91171" w:rsidP="00B91171">
      <w:pPr>
        <w:pStyle w:val="HTMLPreformatted"/>
        <w:shd w:val="clear" w:color="auto" w:fill="FFFFFF"/>
        <w:ind w:left="720"/>
        <w:rPr>
          <w:color w:val="212121"/>
        </w:rPr>
      </w:pPr>
      <w:r>
        <w:rPr>
          <w:color w:val="212121"/>
        </w:rPr>
        <w:t>Do you want to visualize distribution of simulated FRB sources in sky? [Y/N]: Y</w:t>
      </w:r>
    </w:p>
    <w:p w14:paraId="4E98E580" w14:textId="3E5053F9" w:rsidR="00B91171" w:rsidRDefault="00B91171" w:rsidP="00B91171">
      <w:pPr>
        <w:shd w:val="clear" w:color="auto" w:fill="FFFFFF"/>
        <w:ind w:left="720"/>
        <w:rPr>
          <w:rFonts w:ascii="Roboto" w:hAnsi="Roboto"/>
          <w:color w:val="212121"/>
          <w:sz w:val="21"/>
          <w:szCs w:val="21"/>
        </w:rPr>
      </w:pPr>
      <w:r>
        <w:rPr>
          <w:rFonts w:ascii="Calibri" w:hAnsi="Calibri" w:cs="Calibri"/>
          <w:b/>
          <w:bCs/>
          <w:noProof/>
        </w:rPr>
        <w:lastRenderedPageBreak/>
        <w:drawing>
          <wp:inline distT="0" distB="0" distL="0" distR="0" wp14:anchorId="5A4AA6C8" wp14:editId="7A47C2F0">
            <wp:extent cx="3304735" cy="2347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9552" cy="2351334"/>
                    </a:xfrm>
                    <a:prstGeom prst="rect">
                      <a:avLst/>
                    </a:prstGeom>
                    <a:noFill/>
                    <a:ln>
                      <a:noFill/>
                    </a:ln>
                  </pic:spPr>
                </pic:pic>
              </a:graphicData>
            </a:graphic>
          </wp:inline>
        </w:drawing>
      </w:r>
    </w:p>
    <w:p w14:paraId="5AF3EB5F" w14:textId="77777777" w:rsidR="00B91171" w:rsidRDefault="00B91171" w:rsidP="00B91171">
      <w:pPr>
        <w:pStyle w:val="HTMLPreformatted"/>
        <w:shd w:val="clear" w:color="auto" w:fill="FFFFFF"/>
        <w:ind w:left="720"/>
        <w:rPr>
          <w:color w:val="212121"/>
        </w:rPr>
      </w:pPr>
      <w:r>
        <w:rPr>
          <w:color w:val="212121"/>
        </w:rPr>
        <w:t xml:space="preserve">  RA[RA &gt; 180] = RA[RA &gt; 180] - 360</w:t>
      </w:r>
    </w:p>
    <w:p w14:paraId="5A998E3A" w14:textId="67DC293A"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7CED38EB" wp14:editId="17C47C2B">
            <wp:extent cx="2643505"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505" cy="1524000"/>
                    </a:xfrm>
                    <a:prstGeom prst="rect">
                      <a:avLst/>
                    </a:prstGeom>
                    <a:noFill/>
                    <a:ln>
                      <a:noFill/>
                    </a:ln>
                  </pic:spPr>
                </pic:pic>
              </a:graphicData>
            </a:graphic>
          </wp:inline>
        </w:drawing>
      </w:r>
    </w:p>
    <w:p w14:paraId="4FF2246E" w14:textId="77777777" w:rsidR="00B91171" w:rsidRDefault="00B91171" w:rsidP="00B91171">
      <w:pPr>
        <w:pStyle w:val="HTMLPreformatted"/>
        <w:shd w:val="clear" w:color="auto" w:fill="FFFFFF"/>
        <w:ind w:left="720"/>
        <w:rPr>
          <w:color w:val="212121"/>
        </w:rPr>
      </w:pPr>
      <w:r>
        <w:rPr>
          <w:color w:val="212121"/>
        </w:rPr>
        <w:t>Observed data file saved successfully</w:t>
      </w:r>
    </w:p>
    <w:p w14:paraId="176C763E" w14:textId="77777777" w:rsidR="00B91171" w:rsidRDefault="00B91171" w:rsidP="00B91171">
      <w:pPr>
        <w:pStyle w:val="HTMLPreformatted"/>
        <w:shd w:val="clear" w:color="auto" w:fill="FFFFFF"/>
        <w:ind w:left="720"/>
        <w:rPr>
          <w:color w:val="212121"/>
        </w:rPr>
      </w:pPr>
      <w:r>
        <w:rPr>
          <w:color w:val="212121"/>
        </w:rPr>
        <w:t>For saving data: 13.257020711898804 seconds</w:t>
      </w:r>
    </w:p>
    <w:p w14:paraId="3700D9AD" w14:textId="77777777" w:rsidR="00B91171" w:rsidRDefault="00B91171" w:rsidP="00B91171">
      <w:pPr>
        <w:pStyle w:val="HTMLPreformatted"/>
        <w:shd w:val="clear" w:color="auto" w:fill="FFFFFF"/>
        <w:ind w:left="720"/>
        <w:rPr>
          <w:color w:val="212121"/>
        </w:rPr>
      </w:pPr>
      <w:r>
        <w:rPr>
          <w:color w:val="212121"/>
        </w:rPr>
        <w:t>For One 2 years run: 398.14992451667786 seconds</w:t>
      </w:r>
    </w:p>
    <w:p w14:paraId="36ABA1AF" w14:textId="77777777" w:rsidR="00B91171" w:rsidRDefault="00B91171" w:rsidP="00B91171">
      <w:pPr>
        <w:pStyle w:val="HTMLPreformatted"/>
        <w:shd w:val="clear" w:color="auto" w:fill="FFFFFF"/>
        <w:ind w:left="720"/>
        <w:rPr>
          <w:color w:val="212121"/>
        </w:rPr>
      </w:pPr>
      <w:r>
        <w:rPr>
          <w:color w:val="212121"/>
        </w:rPr>
        <w:t>Dataset: 5</w:t>
      </w:r>
    </w:p>
    <w:p w14:paraId="71667643" w14:textId="77777777" w:rsidR="00B91171" w:rsidRDefault="00B91171" w:rsidP="00B91171">
      <w:pPr>
        <w:pStyle w:val="HTMLPreformatted"/>
        <w:shd w:val="clear" w:color="auto" w:fill="FFFFFF"/>
        <w:ind w:left="720"/>
        <w:rPr>
          <w:color w:val="212121"/>
        </w:rPr>
      </w:pPr>
      <w:r>
        <w:rPr>
          <w:color w:val="212121"/>
        </w:rPr>
        <w:t>Data file saved successfully</w:t>
      </w:r>
    </w:p>
    <w:p w14:paraId="2E5866C8" w14:textId="77777777" w:rsidR="00B91171" w:rsidRDefault="00B91171" w:rsidP="00B91171">
      <w:pPr>
        <w:pStyle w:val="HTMLPreformatted"/>
        <w:shd w:val="clear" w:color="auto" w:fill="FFFFFF"/>
        <w:ind w:left="720"/>
        <w:rPr>
          <w:color w:val="212121"/>
        </w:rPr>
      </w:pPr>
      <w:r>
        <w:rPr>
          <w:color w:val="212121"/>
        </w:rPr>
        <w:t>Do you want to visualize distribution of simulated FRB sources in sky? [Y/N]: Y</w:t>
      </w:r>
    </w:p>
    <w:p w14:paraId="106BC05B" w14:textId="4268DF76" w:rsidR="00B91171" w:rsidRDefault="00B91171" w:rsidP="00B91171">
      <w:pPr>
        <w:shd w:val="clear" w:color="auto" w:fill="FFFFFF"/>
        <w:ind w:left="720"/>
        <w:rPr>
          <w:rFonts w:ascii="Roboto" w:hAnsi="Roboto"/>
          <w:color w:val="212121"/>
          <w:sz w:val="21"/>
          <w:szCs w:val="21"/>
        </w:rPr>
      </w:pPr>
      <w:r>
        <w:rPr>
          <w:rFonts w:ascii="Calibri" w:hAnsi="Calibri" w:cs="Calibri"/>
          <w:b/>
          <w:bCs/>
          <w:noProof/>
        </w:rPr>
        <w:drawing>
          <wp:inline distT="0" distB="0" distL="0" distR="0" wp14:anchorId="33AD8FA6" wp14:editId="657D7745">
            <wp:extent cx="3230999" cy="22955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850" cy="2301103"/>
                    </a:xfrm>
                    <a:prstGeom prst="rect">
                      <a:avLst/>
                    </a:prstGeom>
                    <a:noFill/>
                    <a:ln>
                      <a:noFill/>
                    </a:ln>
                  </pic:spPr>
                </pic:pic>
              </a:graphicData>
            </a:graphic>
          </wp:inline>
        </w:drawing>
      </w:r>
    </w:p>
    <w:p w14:paraId="4C0BEFB7" w14:textId="77777777" w:rsidR="00B91171" w:rsidRDefault="00B91171" w:rsidP="00B91171">
      <w:pPr>
        <w:pStyle w:val="HTMLPreformatted"/>
        <w:shd w:val="clear" w:color="auto" w:fill="FFFFFF"/>
        <w:ind w:left="720"/>
        <w:rPr>
          <w:color w:val="212121"/>
        </w:rPr>
      </w:pPr>
      <w:r>
        <w:rPr>
          <w:color w:val="212121"/>
        </w:rPr>
        <w:t xml:space="preserve">  RA[RA &gt; 180] = RA[RA &gt; 180] - 360</w:t>
      </w:r>
    </w:p>
    <w:p w14:paraId="00F82264" w14:textId="212ECF65" w:rsidR="00B91171" w:rsidRDefault="00B91171" w:rsidP="00B91171">
      <w:pPr>
        <w:shd w:val="clear" w:color="auto" w:fill="FFFFFF"/>
        <w:ind w:left="720"/>
        <w:rPr>
          <w:rFonts w:ascii="Roboto" w:hAnsi="Roboto"/>
          <w:color w:val="212121"/>
          <w:sz w:val="21"/>
          <w:szCs w:val="21"/>
        </w:rPr>
      </w:pPr>
      <w:r>
        <w:rPr>
          <w:rFonts w:ascii="Calibri" w:hAnsi="Calibri" w:cs="Calibri"/>
          <w:b/>
          <w:bCs/>
          <w:noProof/>
        </w:rPr>
        <w:lastRenderedPageBreak/>
        <w:drawing>
          <wp:inline distT="0" distB="0" distL="0" distR="0" wp14:anchorId="246CABF2" wp14:editId="4BC0A7E4">
            <wp:extent cx="2767418" cy="1595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3594" cy="1604763"/>
                    </a:xfrm>
                    <a:prstGeom prst="rect">
                      <a:avLst/>
                    </a:prstGeom>
                    <a:noFill/>
                    <a:ln>
                      <a:noFill/>
                    </a:ln>
                  </pic:spPr>
                </pic:pic>
              </a:graphicData>
            </a:graphic>
          </wp:inline>
        </w:drawing>
      </w:r>
    </w:p>
    <w:p w14:paraId="4A4C00D0" w14:textId="77777777" w:rsidR="00B91171" w:rsidRDefault="00B91171" w:rsidP="00B91171">
      <w:pPr>
        <w:pStyle w:val="HTMLPreformatted"/>
        <w:shd w:val="clear" w:color="auto" w:fill="FFFFFF"/>
        <w:ind w:left="720"/>
        <w:rPr>
          <w:color w:val="212121"/>
        </w:rPr>
      </w:pPr>
      <w:r>
        <w:rPr>
          <w:color w:val="212121"/>
        </w:rPr>
        <w:t>Observed data file saved successfully</w:t>
      </w:r>
    </w:p>
    <w:p w14:paraId="60C80507" w14:textId="77777777" w:rsidR="00B91171" w:rsidRDefault="00B91171" w:rsidP="00B91171">
      <w:pPr>
        <w:pStyle w:val="HTMLPreformatted"/>
        <w:shd w:val="clear" w:color="auto" w:fill="FFFFFF"/>
        <w:ind w:left="720"/>
        <w:rPr>
          <w:color w:val="212121"/>
        </w:rPr>
      </w:pPr>
      <w:r>
        <w:rPr>
          <w:color w:val="212121"/>
        </w:rPr>
        <w:t>For saving data: 12.326771974563599 seconds</w:t>
      </w:r>
    </w:p>
    <w:p w14:paraId="7475BE33" w14:textId="77777777" w:rsidR="00B91171" w:rsidRDefault="00B91171" w:rsidP="00B91171">
      <w:pPr>
        <w:pStyle w:val="HTMLPreformatted"/>
        <w:shd w:val="clear" w:color="auto" w:fill="FFFFFF"/>
        <w:ind w:left="720"/>
        <w:rPr>
          <w:color w:val="212121"/>
        </w:rPr>
      </w:pPr>
      <w:r>
        <w:rPr>
          <w:color w:val="212121"/>
        </w:rPr>
        <w:t>For One 2 years run: 397.77538323402405 seconds</w:t>
      </w:r>
    </w:p>
    <w:p w14:paraId="4500C92B" w14:textId="77777777" w:rsidR="00B91171" w:rsidRPr="006303BD" w:rsidRDefault="00B91171" w:rsidP="00123D93">
      <w:pPr>
        <w:pStyle w:val="Salutation"/>
        <w:spacing w:before="0"/>
        <w:ind w:left="720"/>
        <w:rPr>
          <w:rFonts w:ascii="Calibri" w:hAnsi="Calibri" w:cs="Calibri"/>
          <w:b/>
          <w:bCs/>
        </w:rPr>
      </w:pPr>
    </w:p>
    <w:p w14:paraId="5696A734" w14:textId="6BBE299A" w:rsidR="00A23F00" w:rsidRDefault="00B91171" w:rsidP="00A23F00">
      <w:pPr>
        <w:pStyle w:val="Salutation"/>
        <w:numPr>
          <w:ilvl w:val="0"/>
          <w:numId w:val="13"/>
        </w:numPr>
        <w:spacing w:before="0"/>
        <w:rPr>
          <w:rFonts w:ascii="Calibri" w:hAnsi="Calibri" w:cs="Calibri"/>
          <w:b/>
          <w:bCs/>
        </w:rPr>
      </w:pPr>
      <w:r>
        <w:rPr>
          <w:rFonts w:ascii="Calibri" w:hAnsi="Calibri" w:cs="Calibri"/>
          <w:b/>
          <w:bCs/>
        </w:rPr>
        <w:t>Some other Plots and Inferences from the Result and Observation of data</w:t>
      </w:r>
      <w:r w:rsidR="00A23F00" w:rsidRPr="00374149">
        <w:rPr>
          <w:rFonts w:ascii="Calibri" w:hAnsi="Calibri" w:cs="Calibri"/>
          <w:b/>
          <w:bCs/>
        </w:rPr>
        <w:t>:</w:t>
      </w:r>
      <w:r>
        <w:rPr>
          <w:rFonts w:ascii="Calibri" w:hAnsi="Calibri" w:cs="Calibri"/>
          <w:b/>
          <w:bCs/>
        </w:rPr>
        <w:t>-</w:t>
      </w:r>
    </w:p>
    <w:p w14:paraId="794EEE5B" w14:textId="0E8E5C09" w:rsidR="00B91171" w:rsidRDefault="004E7A4B" w:rsidP="00B91171">
      <w:pPr>
        <w:pStyle w:val="Salutation"/>
        <w:spacing w:before="0"/>
        <w:ind w:left="720"/>
        <w:rPr>
          <w:rFonts w:ascii="Calibri" w:hAnsi="Calibri" w:cs="Calibri"/>
          <w:b/>
          <w:bCs/>
        </w:rPr>
      </w:pPr>
      <w:r>
        <w:rPr>
          <w:rFonts w:ascii="Calibri" w:hAnsi="Calibri" w:cs="Calibri"/>
          <w:b/>
          <w:bCs/>
        </w:rPr>
        <w:t>Files created:-</w:t>
      </w:r>
    </w:p>
    <w:p w14:paraId="2C620AB8" w14:textId="066D8856" w:rsidR="00DE7829" w:rsidRDefault="004E7A4B" w:rsidP="00B91171">
      <w:pPr>
        <w:pStyle w:val="Salutation"/>
        <w:spacing w:before="0"/>
        <w:ind w:left="720"/>
        <w:rPr>
          <w:rFonts w:ascii="Calibri" w:hAnsi="Calibri" w:cs="Calibri"/>
          <w:b/>
          <w:bCs/>
        </w:rPr>
      </w:pPr>
      <w:r w:rsidRPr="004E7A4B">
        <w:rPr>
          <w:rFonts w:ascii="Calibri" w:hAnsi="Calibri" w:cs="Calibri"/>
          <w:b/>
          <w:bCs/>
          <w:noProof/>
        </w:rPr>
        <w:drawing>
          <wp:inline distT="0" distB="0" distL="0" distR="0" wp14:anchorId="15E8D672" wp14:editId="650F2286">
            <wp:extent cx="3183184"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8797" cy="3448100"/>
                    </a:xfrm>
                    <a:prstGeom prst="rect">
                      <a:avLst/>
                    </a:prstGeom>
                  </pic:spPr>
                </pic:pic>
              </a:graphicData>
            </a:graphic>
          </wp:inline>
        </w:drawing>
      </w:r>
    </w:p>
    <w:p w14:paraId="3313EE29" w14:textId="1EA46719" w:rsidR="004E7A4B" w:rsidRDefault="004E7A4B" w:rsidP="00B91171">
      <w:pPr>
        <w:pStyle w:val="Salutation"/>
        <w:spacing w:before="0"/>
        <w:ind w:left="720"/>
        <w:rPr>
          <w:rFonts w:ascii="Calibri" w:hAnsi="Calibri" w:cs="Calibri"/>
          <w:b/>
          <w:bCs/>
        </w:rPr>
      </w:pPr>
    </w:p>
    <w:p w14:paraId="2413F982" w14:textId="2A654E76" w:rsidR="004E7A4B" w:rsidRDefault="004E7A4B" w:rsidP="00B91171">
      <w:pPr>
        <w:pStyle w:val="Salutation"/>
        <w:spacing w:before="0"/>
        <w:ind w:left="720"/>
        <w:rPr>
          <w:rFonts w:ascii="Calibri" w:hAnsi="Calibri" w:cs="Calibri"/>
          <w:b/>
          <w:bCs/>
        </w:rPr>
      </w:pPr>
      <w:r>
        <w:rPr>
          <w:rFonts w:ascii="Calibri" w:hAnsi="Calibri" w:cs="Calibri"/>
          <w:b/>
          <w:bCs/>
        </w:rPr>
        <w:t>Link of output csv Files:-</w:t>
      </w:r>
    </w:p>
    <w:p w14:paraId="1648865C" w14:textId="4446DF7C" w:rsidR="004E7A4B" w:rsidRPr="007755D7" w:rsidRDefault="00000000" w:rsidP="00B91171">
      <w:pPr>
        <w:pStyle w:val="Salutation"/>
        <w:spacing w:before="0"/>
        <w:ind w:left="720"/>
        <w:rPr>
          <w:rFonts w:ascii="Calibri" w:hAnsi="Calibri" w:cs="Calibri"/>
        </w:rPr>
      </w:pPr>
      <w:hyperlink r:id="rId28" w:history="1">
        <w:r w:rsidR="007755D7" w:rsidRPr="007755D7">
          <w:rPr>
            <w:rStyle w:val="Hyperlink"/>
            <w:rFonts w:ascii="Calibri" w:hAnsi="Calibri" w:cs="Calibri"/>
          </w:rPr>
          <w:t>https://drive.google.com/drive/folders/1OuDltliZNH2WHGnEflrOuvk7BrnoLSsx?usp=sharing</w:t>
        </w:r>
      </w:hyperlink>
    </w:p>
    <w:p w14:paraId="25CD68B1" w14:textId="54361E9F" w:rsidR="00DE7829" w:rsidRDefault="00DE7829" w:rsidP="00B91171">
      <w:pPr>
        <w:pStyle w:val="Salutation"/>
        <w:spacing w:before="0"/>
        <w:ind w:left="720"/>
        <w:rPr>
          <w:rFonts w:ascii="Calibri" w:hAnsi="Calibri" w:cs="Calibri"/>
          <w:b/>
          <w:bCs/>
        </w:rPr>
      </w:pPr>
    </w:p>
    <w:p w14:paraId="3B41AF2D" w14:textId="11810474" w:rsidR="00DE7829" w:rsidRDefault="00DE7829" w:rsidP="00B91171">
      <w:pPr>
        <w:pStyle w:val="Salutation"/>
        <w:spacing w:before="0"/>
        <w:ind w:left="720"/>
        <w:rPr>
          <w:rFonts w:ascii="Calibri" w:hAnsi="Calibri" w:cs="Calibri"/>
          <w:b/>
          <w:bCs/>
        </w:rPr>
      </w:pPr>
      <w:r>
        <w:rPr>
          <w:rFonts w:ascii="Calibri" w:hAnsi="Calibri" w:cs="Calibri"/>
          <w:b/>
          <w:bCs/>
          <w:noProof/>
        </w:rPr>
        <w:lastRenderedPageBreak/>
        <w:drawing>
          <wp:inline distT="0" distB="0" distL="0" distR="0" wp14:anchorId="506662BD" wp14:editId="05C9EB50">
            <wp:extent cx="4943475" cy="35293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3529330"/>
                    </a:xfrm>
                    <a:prstGeom prst="rect">
                      <a:avLst/>
                    </a:prstGeom>
                    <a:noFill/>
                    <a:ln>
                      <a:noFill/>
                    </a:ln>
                  </pic:spPr>
                </pic:pic>
              </a:graphicData>
            </a:graphic>
          </wp:inline>
        </w:drawing>
      </w:r>
    </w:p>
    <w:p w14:paraId="1D948C17" w14:textId="7EA44815" w:rsidR="00DE7829" w:rsidRDefault="00DE7829" w:rsidP="00B91171">
      <w:pPr>
        <w:pStyle w:val="Salutation"/>
        <w:spacing w:before="0"/>
        <w:ind w:left="720"/>
        <w:rPr>
          <w:rFonts w:ascii="Calibri" w:hAnsi="Calibri" w:cs="Calibri"/>
          <w:b/>
          <w:bCs/>
        </w:rPr>
      </w:pPr>
      <w:r>
        <w:rPr>
          <w:rFonts w:ascii="Calibri" w:hAnsi="Calibri" w:cs="Calibri"/>
          <w:b/>
          <w:bCs/>
          <w:noProof/>
        </w:rPr>
        <w:drawing>
          <wp:inline distT="0" distB="0" distL="0" distR="0" wp14:anchorId="7A7A401E" wp14:editId="0506D5C0">
            <wp:extent cx="4943475" cy="352933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3529330"/>
                    </a:xfrm>
                    <a:prstGeom prst="rect">
                      <a:avLst/>
                    </a:prstGeom>
                    <a:noFill/>
                    <a:ln>
                      <a:noFill/>
                    </a:ln>
                  </pic:spPr>
                </pic:pic>
              </a:graphicData>
            </a:graphic>
          </wp:inline>
        </w:drawing>
      </w:r>
    </w:p>
    <w:p w14:paraId="7F6E3733" w14:textId="5FBA1EB3" w:rsidR="0074594B" w:rsidRDefault="0074594B" w:rsidP="00B91171">
      <w:pPr>
        <w:pStyle w:val="Salutation"/>
        <w:spacing w:before="0"/>
        <w:ind w:left="720"/>
        <w:rPr>
          <w:rFonts w:ascii="Calibri" w:hAnsi="Calibri" w:cs="Calibri"/>
          <w:b/>
          <w:bCs/>
        </w:rPr>
      </w:pPr>
      <w:r>
        <w:rPr>
          <w:rFonts w:ascii="Calibri" w:hAnsi="Calibri" w:cs="Calibri"/>
          <w:b/>
          <w:bCs/>
        </w:rPr>
        <w:t>Beam size difference of Ooty Radio telescope and CHIME telescope:</w:t>
      </w:r>
    </w:p>
    <w:p w14:paraId="0243A42D" w14:textId="344ED031" w:rsidR="0074594B" w:rsidRPr="00374149" w:rsidRDefault="0074594B" w:rsidP="0074594B">
      <w:pPr>
        <w:pStyle w:val="Salutation"/>
        <w:spacing w:before="0"/>
        <w:ind w:left="1440" w:hanging="720"/>
        <w:rPr>
          <w:rFonts w:ascii="Calibri" w:hAnsi="Calibri" w:cs="Calibri"/>
          <w:b/>
          <w:bCs/>
        </w:rPr>
      </w:pPr>
      <w:r>
        <w:rPr>
          <w:rFonts w:ascii="Calibri" w:hAnsi="Calibri" w:cs="Calibri"/>
          <w:b/>
          <w:bCs/>
          <w:noProof/>
        </w:rPr>
        <w:lastRenderedPageBreak/>
        <w:drawing>
          <wp:inline distT="0" distB="0" distL="0" distR="0" wp14:anchorId="19531A8D" wp14:editId="6E8D0D94">
            <wp:extent cx="47625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1814E1A7" w14:textId="205F399C" w:rsidR="0074594B" w:rsidRDefault="00A23F00" w:rsidP="0074594B">
      <w:pPr>
        <w:pStyle w:val="Salutation"/>
        <w:numPr>
          <w:ilvl w:val="0"/>
          <w:numId w:val="13"/>
        </w:numPr>
        <w:spacing w:before="0"/>
        <w:rPr>
          <w:rFonts w:ascii="Calibri" w:hAnsi="Calibri" w:cs="Calibri"/>
          <w:b/>
          <w:bCs/>
        </w:rPr>
      </w:pPr>
      <w:r>
        <w:rPr>
          <w:rFonts w:ascii="Calibri" w:hAnsi="Calibri" w:cs="Calibri"/>
          <w:b/>
          <w:bCs/>
        </w:rPr>
        <w:t>Inference from the data</w:t>
      </w:r>
      <w:r w:rsidR="0074594B">
        <w:rPr>
          <w:rFonts w:ascii="Calibri" w:hAnsi="Calibri" w:cs="Calibri"/>
          <w:b/>
          <w:bCs/>
        </w:rPr>
        <w:t xml:space="preserve"> and observation</w:t>
      </w:r>
      <w:r w:rsidR="00164CF7">
        <w:rPr>
          <w:rFonts w:ascii="Calibri" w:hAnsi="Calibri" w:cs="Calibri"/>
          <w:b/>
          <w:bCs/>
        </w:rPr>
        <w:t xml:space="preserve"> and Effect of Structural and parameters on the properties of telescope</w:t>
      </w:r>
      <w:r w:rsidRPr="00374149">
        <w:rPr>
          <w:rFonts w:ascii="Calibri" w:hAnsi="Calibri" w:cs="Calibri"/>
          <w:b/>
          <w:bCs/>
        </w:rPr>
        <w:t>:</w:t>
      </w:r>
    </w:p>
    <w:p w14:paraId="54DA9BBE" w14:textId="77777777" w:rsidR="0074594B" w:rsidRDefault="0074594B" w:rsidP="0074594B">
      <w:pPr>
        <w:pStyle w:val="Salutation"/>
        <w:spacing w:before="0"/>
        <w:ind w:left="720"/>
        <w:rPr>
          <w:rFonts w:ascii="Calibri" w:hAnsi="Calibri" w:cs="Calibri"/>
          <w:b/>
          <w:bCs/>
        </w:rPr>
      </w:pPr>
    </w:p>
    <w:p w14:paraId="1A32EDA1" w14:textId="4731272E" w:rsidR="0074594B" w:rsidRDefault="0074594B" w:rsidP="0074594B">
      <w:pPr>
        <w:pStyle w:val="Salutation"/>
        <w:numPr>
          <w:ilvl w:val="0"/>
          <w:numId w:val="26"/>
        </w:numPr>
        <w:spacing w:before="0"/>
        <w:rPr>
          <w:rFonts w:ascii="Calibri" w:hAnsi="Calibri" w:cs="Calibri"/>
          <w:b/>
          <w:bCs/>
        </w:rPr>
      </w:pPr>
      <w:r w:rsidRPr="0074594B">
        <w:rPr>
          <w:rFonts w:ascii="Calibri" w:hAnsi="Calibri" w:cs="Calibri"/>
          <w:b/>
          <w:bCs/>
        </w:rPr>
        <w:t>Diff</w:t>
      </w:r>
      <w:r w:rsidRPr="0074594B">
        <w:rPr>
          <w:rFonts w:ascii="Calibri" w:hAnsi="Calibri" w:cs="Calibri"/>
          <w:b/>
          <w:bCs/>
        </w:rPr>
        <w:t>e</w:t>
      </w:r>
      <w:r w:rsidRPr="0074594B">
        <w:rPr>
          <w:rFonts w:ascii="Calibri" w:hAnsi="Calibri" w:cs="Calibri"/>
          <w:b/>
          <w:bCs/>
        </w:rPr>
        <w:t>rence of dish structure and its effect:</w:t>
      </w:r>
    </w:p>
    <w:p w14:paraId="43B8D8FE" w14:textId="77777777" w:rsidR="0074594B" w:rsidRDefault="0074594B" w:rsidP="0074594B">
      <w:pPr>
        <w:pStyle w:val="Salutation"/>
        <w:spacing w:before="0"/>
        <w:ind w:left="1080"/>
        <w:rPr>
          <w:rFonts w:ascii="Calibri" w:hAnsi="Calibri" w:cs="Calibri"/>
          <w:b/>
          <w:bCs/>
        </w:rPr>
      </w:pPr>
    </w:p>
    <w:p w14:paraId="659DF637" w14:textId="2C161A19" w:rsidR="0074594B" w:rsidRDefault="0074594B" w:rsidP="0074594B">
      <w:pPr>
        <w:pStyle w:val="Salutation"/>
        <w:spacing w:before="0"/>
        <w:ind w:left="1080"/>
        <w:jc w:val="both"/>
        <w:rPr>
          <w:rFonts w:ascii="Calibri" w:hAnsi="Calibri" w:cs="Calibri"/>
        </w:rPr>
      </w:pPr>
      <w:r w:rsidRPr="0074594B">
        <w:rPr>
          <w:rFonts w:ascii="Calibri" w:hAnsi="Calibri" w:cs="Calibri"/>
        </w:rPr>
        <w:t xml:space="preserve">The Ooty Radio Telescope (ORT) and the Canadian Hydrogen Intensity Mapping Experiment (CHIME) telescope differ in their dish and structure designs. The </w:t>
      </w:r>
      <w:r w:rsidRPr="00164CF7">
        <w:rPr>
          <w:rFonts w:ascii="Calibri" w:hAnsi="Calibri" w:cs="Calibri"/>
          <w:u w:val="single"/>
        </w:rPr>
        <w:t>ORT has a parabolic dish</w:t>
      </w:r>
      <w:r w:rsidRPr="0074594B">
        <w:rPr>
          <w:rFonts w:ascii="Calibri" w:hAnsi="Calibri" w:cs="Calibri"/>
        </w:rPr>
        <w:t xml:space="preserve">, while the </w:t>
      </w:r>
      <w:r w:rsidRPr="00164CF7">
        <w:rPr>
          <w:rFonts w:ascii="Calibri" w:hAnsi="Calibri" w:cs="Calibri"/>
          <w:u w:val="single"/>
        </w:rPr>
        <w:t>CHIME telescope consists of cylindrical reflectors</w:t>
      </w:r>
      <w:r w:rsidRPr="0074594B">
        <w:rPr>
          <w:rFonts w:ascii="Calibri" w:hAnsi="Calibri" w:cs="Calibri"/>
        </w:rPr>
        <w:t xml:space="preserve">. The parabolic dish shape of ORT enables the collection of a </w:t>
      </w:r>
      <w:r w:rsidRPr="00164CF7">
        <w:rPr>
          <w:rFonts w:ascii="Calibri" w:hAnsi="Calibri" w:cs="Calibri"/>
          <w:u w:val="single"/>
        </w:rPr>
        <w:t>broad range of frequencies,</w:t>
      </w:r>
      <w:r w:rsidR="00164CF7" w:rsidRPr="00164CF7">
        <w:rPr>
          <w:rFonts w:ascii="Calibri" w:hAnsi="Calibri" w:cs="Calibri"/>
          <w:u w:val="single"/>
        </w:rPr>
        <w:t xml:space="preserve"> </w:t>
      </w:r>
      <w:r w:rsidRPr="00164CF7">
        <w:rPr>
          <w:rFonts w:ascii="Calibri" w:hAnsi="Calibri" w:cs="Calibri"/>
          <w:u w:val="single"/>
        </w:rPr>
        <w:t>high directivity and sharp radiation</w:t>
      </w:r>
      <w:r w:rsidRPr="0074594B">
        <w:rPr>
          <w:rFonts w:ascii="Calibri" w:hAnsi="Calibri" w:cs="Calibri"/>
        </w:rPr>
        <w:t xml:space="preserve"> angle which makes it an </w:t>
      </w:r>
      <w:r w:rsidRPr="00164CF7">
        <w:rPr>
          <w:rFonts w:ascii="Calibri" w:hAnsi="Calibri" w:cs="Calibri"/>
          <w:u w:val="single"/>
        </w:rPr>
        <w:t>ideal instrument for low-frequency observations</w:t>
      </w:r>
      <w:r w:rsidRPr="0074594B">
        <w:rPr>
          <w:rFonts w:ascii="Calibri" w:hAnsi="Calibri" w:cs="Calibri"/>
        </w:rPr>
        <w:t xml:space="preserve">. On the other hand, the CHIME telescope's cylindrical reflectors are specifically designed to collect radio waves from specific regions of the sky. The structure of the CHIME telescope also allows it to </w:t>
      </w:r>
      <w:r w:rsidRPr="00164CF7">
        <w:rPr>
          <w:rFonts w:ascii="Calibri" w:hAnsi="Calibri" w:cs="Calibri"/>
          <w:u w:val="single"/>
        </w:rPr>
        <w:t>capture radio signals from a much larger area of the sky compared to other radio telescopes</w:t>
      </w:r>
      <w:r w:rsidRPr="0074594B">
        <w:rPr>
          <w:rFonts w:ascii="Calibri" w:hAnsi="Calibri" w:cs="Calibri"/>
        </w:rPr>
        <w:t xml:space="preserve">. Overall, the difference in </w:t>
      </w:r>
      <w:r w:rsidR="00164CF7">
        <w:rPr>
          <w:rFonts w:ascii="Calibri" w:hAnsi="Calibri" w:cs="Calibri"/>
        </w:rPr>
        <w:t xml:space="preserve">dish </w:t>
      </w:r>
      <w:r w:rsidRPr="0074594B">
        <w:rPr>
          <w:rFonts w:ascii="Calibri" w:hAnsi="Calibri" w:cs="Calibri"/>
        </w:rPr>
        <w:t xml:space="preserve">design affects the performance and effectiveness of each telescope in terms of its ability to capture and analyze specific frequencies, observe a </w:t>
      </w:r>
      <w:r w:rsidRPr="00164CF7">
        <w:rPr>
          <w:rFonts w:ascii="Calibri" w:hAnsi="Calibri" w:cs="Calibri"/>
          <w:u w:val="single"/>
        </w:rPr>
        <w:t>wider or narrower field of view</w:t>
      </w:r>
      <w:r w:rsidRPr="0074594B">
        <w:rPr>
          <w:rFonts w:ascii="Calibri" w:hAnsi="Calibri" w:cs="Calibri"/>
        </w:rPr>
        <w:t>, and contribute to different areas of astronomical research.</w:t>
      </w:r>
    </w:p>
    <w:p w14:paraId="14B6154E" w14:textId="77777777" w:rsidR="0074594B" w:rsidRDefault="0074594B" w:rsidP="0074594B">
      <w:pPr>
        <w:pStyle w:val="Salutation"/>
        <w:spacing w:before="0"/>
        <w:ind w:left="1080"/>
        <w:jc w:val="both"/>
        <w:rPr>
          <w:rFonts w:ascii="Calibri" w:hAnsi="Calibri" w:cs="Calibri"/>
        </w:rPr>
      </w:pPr>
    </w:p>
    <w:p w14:paraId="608A0625" w14:textId="22F88D55" w:rsidR="0074594B" w:rsidRDefault="00164CF7" w:rsidP="0074594B">
      <w:pPr>
        <w:pStyle w:val="Salutation"/>
        <w:numPr>
          <w:ilvl w:val="0"/>
          <w:numId w:val="26"/>
        </w:numPr>
        <w:spacing w:before="0"/>
        <w:jc w:val="both"/>
        <w:rPr>
          <w:rFonts w:ascii="Calibri" w:hAnsi="Calibri" w:cs="Calibri"/>
        </w:rPr>
      </w:pPr>
      <w:r>
        <w:rPr>
          <w:rFonts w:ascii="Calibri" w:hAnsi="Calibri" w:cs="Calibri"/>
          <w:b/>
          <w:bCs/>
        </w:rPr>
        <w:t>E</w:t>
      </w:r>
      <w:r w:rsidR="0074594B" w:rsidRPr="0074594B">
        <w:rPr>
          <w:rFonts w:ascii="Calibri" w:hAnsi="Calibri" w:cs="Calibri"/>
          <w:b/>
          <w:bCs/>
        </w:rPr>
        <w:t>f</w:t>
      </w:r>
      <w:r w:rsidR="0074594B">
        <w:rPr>
          <w:rFonts w:ascii="Calibri" w:hAnsi="Calibri" w:cs="Calibri"/>
          <w:b/>
          <w:bCs/>
        </w:rPr>
        <w:t>f</w:t>
      </w:r>
      <w:r w:rsidR="0074594B" w:rsidRPr="0074594B">
        <w:rPr>
          <w:rFonts w:ascii="Calibri" w:hAnsi="Calibri" w:cs="Calibri"/>
          <w:b/>
          <w:bCs/>
        </w:rPr>
        <w:t xml:space="preserve">ect </w:t>
      </w:r>
      <w:r w:rsidR="0074594B">
        <w:rPr>
          <w:rFonts w:ascii="Calibri" w:hAnsi="Calibri" w:cs="Calibri"/>
          <w:b/>
          <w:bCs/>
        </w:rPr>
        <w:t>of</w:t>
      </w:r>
      <w:r w:rsidR="0074594B" w:rsidRPr="0074594B">
        <w:rPr>
          <w:rFonts w:ascii="Calibri" w:hAnsi="Calibri" w:cs="Calibri"/>
          <w:b/>
          <w:bCs/>
        </w:rPr>
        <w:t xml:space="preserve"> Diff</w:t>
      </w:r>
      <w:r w:rsidR="0074594B">
        <w:rPr>
          <w:rFonts w:ascii="Calibri" w:hAnsi="Calibri" w:cs="Calibri"/>
          <w:b/>
          <w:bCs/>
        </w:rPr>
        <w:t>e</w:t>
      </w:r>
      <w:r w:rsidR="0074594B" w:rsidRPr="0074594B">
        <w:rPr>
          <w:rFonts w:ascii="Calibri" w:hAnsi="Calibri" w:cs="Calibri"/>
          <w:b/>
          <w:bCs/>
        </w:rPr>
        <w:t>rence in fi</w:t>
      </w:r>
      <w:r w:rsidR="0074594B">
        <w:rPr>
          <w:rFonts w:ascii="Calibri" w:hAnsi="Calibri" w:cs="Calibri"/>
          <w:b/>
          <w:bCs/>
        </w:rPr>
        <w:t>e</w:t>
      </w:r>
      <w:r w:rsidR="0074594B" w:rsidRPr="0074594B">
        <w:rPr>
          <w:rFonts w:ascii="Calibri" w:hAnsi="Calibri" w:cs="Calibri"/>
          <w:b/>
          <w:bCs/>
        </w:rPr>
        <w:t>ld of view:</w:t>
      </w:r>
    </w:p>
    <w:p w14:paraId="5B234536" w14:textId="77777777" w:rsidR="0074594B" w:rsidRDefault="0074594B" w:rsidP="0074594B">
      <w:pPr>
        <w:pStyle w:val="Salutation"/>
        <w:spacing w:before="0"/>
        <w:ind w:left="720"/>
        <w:jc w:val="both"/>
        <w:rPr>
          <w:rFonts w:ascii="Calibri" w:hAnsi="Calibri" w:cs="Calibri"/>
        </w:rPr>
      </w:pPr>
    </w:p>
    <w:p w14:paraId="6C292C0D" w14:textId="3AA1996D" w:rsidR="0074594B" w:rsidRPr="0074594B" w:rsidRDefault="0074594B" w:rsidP="0074594B">
      <w:pPr>
        <w:pStyle w:val="Salutation"/>
        <w:spacing w:before="0"/>
        <w:ind w:left="720"/>
        <w:jc w:val="both"/>
        <w:rPr>
          <w:rFonts w:ascii="Calibri" w:hAnsi="Calibri" w:cs="Calibri"/>
        </w:rPr>
      </w:pPr>
      <w:r w:rsidRPr="0074594B">
        <w:rPr>
          <w:rFonts w:ascii="Calibri" w:hAnsi="Calibri" w:cs="Calibri"/>
        </w:rPr>
        <w:t xml:space="preserve">The field of view of the Ooty Radio Telescope (ORT) is </w:t>
      </w:r>
      <w:r w:rsidRPr="00164CF7">
        <w:rPr>
          <w:rFonts w:ascii="Calibri" w:hAnsi="Calibri" w:cs="Calibri"/>
          <w:u w:val="single"/>
        </w:rPr>
        <w:t>smaller than</w:t>
      </w:r>
      <w:r w:rsidRPr="0074594B">
        <w:rPr>
          <w:rFonts w:ascii="Calibri" w:hAnsi="Calibri" w:cs="Calibri"/>
        </w:rPr>
        <w:t xml:space="preserve"> that of the CHIME telescope. However, it is important to note that the </w:t>
      </w:r>
      <w:r w:rsidRPr="00164CF7">
        <w:rPr>
          <w:rFonts w:ascii="Calibri" w:hAnsi="Calibri" w:cs="Calibri"/>
          <w:u w:val="single"/>
        </w:rPr>
        <w:t>CHIME telescope is fixed in place</w:t>
      </w:r>
      <w:r w:rsidRPr="0074594B">
        <w:rPr>
          <w:rFonts w:ascii="Calibri" w:hAnsi="Calibri" w:cs="Calibri"/>
        </w:rPr>
        <w:t xml:space="preserve">, while the </w:t>
      </w:r>
      <w:r w:rsidRPr="00164CF7">
        <w:rPr>
          <w:rFonts w:ascii="Calibri" w:hAnsi="Calibri" w:cs="Calibri"/>
          <w:u w:val="single"/>
        </w:rPr>
        <w:t>ORT is movable</w:t>
      </w:r>
      <w:r w:rsidRPr="0074594B">
        <w:rPr>
          <w:rFonts w:ascii="Calibri" w:hAnsi="Calibri" w:cs="Calibri"/>
        </w:rPr>
        <w:t xml:space="preserve">. For simplicity, we have considered the ORT to be immovable in this analysis. As a result, the </w:t>
      </w:r>
      <w:r w:rsidRPr="00164CF7">
        <w:rPr>
          <w:rFonts w:ascii="Calibri" w:hAnsi="Calibri" w:cs="Calibri"/>
          <w:u w:val="single"/>
        </w:rPr>
        <w:t>ORT has a smaller beam</w:t>
      </w:r>
      <w:r w:rsidRPr="0074594B">
        <w:rPr>
          <w:rFonts w:ascii="Calibri" w:hAnsi="Calibri" w:cs="Calibri"/>
        </w:rPr>
        <w:t xml:space="preserve"> and a lower number of repeated Fast Radio Bursts (FRBs) observed for the same input data compared to the CHIME telescope.</w:t>
      </w:r>
    </w:p>
    <w:p w14:paraId="7D82B959" w14:textId="2B85244A" w:rsidR="0074594B" w:rsidRDefault="0074594B" w:rsidP="0074594B">
      <w:pPr>
        <w:pStyle w:val="Salutation"/>
        <w:spacing w:before="0"/>
        <w:ind w:left="720"/>
        <w:jc w:val="both"/>
        <w:rPr>
          <w:rFonts w:ascii="Calibri" w:hAnsi="Calibri" w:cs="Calibri"/>
        </w:rPr>
      </w:pPr>
      <w:r w:rsidRPr="0074594B">
        <w:rPr>
          <w:rFonts w:ascii="Calibri" w:hAnsi="Calibri" w:cs="Calibri"/>
        </w:rPr>
        <w:t xml:space="preserve">In our observation, </w:t>
      </w:r>
      <w:r w:rsidRPr="00164CF7">
        <w:rPr>
          <w:rFonts w:ascii="Calibri" w:hAnsi="Calibri" w:cs="Calibri"/>
          <w:szCs w:val="24"/>
          <w:u w:val="single"/>
        </w:rPr>
        <w:t>we found that the number of observed FRBs by the ORT was 66,897, while the CHIME telescope detected 489,688 FRBs</w:t>
      </w:r>
      <w:r w:rsidRPr="0074594B">
        <w:rPr>
          <w:rFonts w:ascii="Calibri" w:hAnsi="Calibri" w:cs="Calibri"/>
        </w:rPr>
        <w:t xml:space="preserve">. This significant difference is due to the difference in the field of view of the two telescopes. The </w:t>
      </w:r>
      <w:r w:rsidRPr="00164CF7">
        <w:rPr>
          <w:rFonts w:ascii="Calibri" w:hAnsi="Calibri" w:cs="Calibri"/>
          <w:u w:val="single"/>
        </w:rPr>
        <w:t>smaller field of view of the ORT resulted in a smaller beam and a lower number of observed FRB</w:t>
      </w:r>
      <w:r w:rsidRPr="0074594B">
        <w:rPr>
          <w:rFonts w:ascii="Calibri" w:hAnsi="Calibri" w:cs="Calibri"/>
        </w:rPr>
        <w:t xml:space="preserve">s. However, it is important to note that the ORT's movable nature allows for flexibility in observing different regions of the sky, which can be useful </w:t>
      </w:r>
      <w:r w:rsidRPr="0074594B">
        <w:rPr>
          <w:rFonts w:ascii="Calibri" w:hAnsi="Calibri" w:cs="Calibri"/>
        </w:rPr>
        <w:lastRenderedPageBreak/>
        <w:t>for specific research projects. Overall, the difference in field of view between the ORT and the CHIME telescope has a significant impact on the number of observed FRBs and their potential for contributing to astronomical research.</w:t>
      </w:r>
    </w:p>
    <w:p w14:paraId="2DCDEC99" w14:textId="77777777" w:rsidR="0074594B" w:rsidRDefault="0074594B" w:rsidP="0074594B">
      <w:pPr>
        <w:pStyle w:val="Salutation"/>
        <w:spacing w:before="0"/>
        <w:ind w:left="720"/>
        <w:jc w:val="both"/>
        <w:rPr>
          <w:rFonts w:ascii="Calibri" w:hAnsi="Calibri" w:cs="Calibri"/>
        </w:rPr>
      </w:pPr>
    </w:p>
    <w:p w14:paraId="770FC9DE" w14:textId="33C049ED" w:rsidR="0074594B" w:rsidRPr="0074594B" w:rsidRDefault="0074594B" w:rsidP="0074594B">
      <w:pPr>
        <w:pStyle w:val="Salutation"/>
        <w:numPr>
          <w:ilvl w:val="0"/>
          <w:numId w:val="26"/>
        </w:numPr>
        <w:spacing w:before="0"/>
        <w:jc w:val="both"/>
        <w:rPr>
          <w:rFonts w:ascii="Calibri" w:hAnsi="Calibri" w:cs="Calibri"/>
        </w:rPr>
      </w:pPr>
      <w:r>
        <w:rPr>
          <w:rFonts w:ascii="Calibri" w:hAnsi="Calibri" w:cs="Calibri"/>
          <w:b/>
          <w:bCs/>
        </w:rPr>
        <w:t>E</w:t>
      </w:r>
      <w:r w:rsidRPr="0074594B">
        <w:rPr>
          <w:rFonts w:ascii="Calibri" w:hAnsi="Calibri" w:cs="Calibri"/>
          <w:b/>
          <w:bCs/>
        </w:rPr>
        <w:t>ffect of altitude diff</w:t>
      </w:r>
      <w:r>
        <w:rPr>
          <w:rFonts w:ascii="Calibri" w:hAnsi="Calibri" w:cs="Calibri"/>
          <w:b/>
          <w:bCs/>
        </w:rPr>
        <w:t>e</w:t>
      </w:r>
      <w:r w:rsidRPr="0074594B">
        <w:rPr>
          <w:rFonts w:ascii="Calibri" w:hAnsi="Calibri" w:cs="Calibri"/>
          <w:b/>
          <w:bCs/>
        </w:rPr>
        <w:t>rence:</w:t>
      </w:r>
    </w:p>
    <w:p w14:paraId="72E0E1BC" w14:textId="77777777" w:rsidR="0074594B" w:rsidRDefault="0074594B" w:rsidP="0074594B">
      <w:pPr>
        <w:pStyle w:val="Salutation"/>
        <w:spacing w:before="0"/>
        <w:ind w:left="720"/>
        <w:jc w:val="both"/>
        <w:rPr>
          <w:rFonts w:ascii="Calibri" w:hAnsi="Calibri" w:cs="Calibri"/>
        </w:rPr>
      </w:pPr>
    </w:p>
    <w:p w14:paraId="1ED1DDF4" w14:textId="35C99530" w:rsidR="0074594B" w:rsidRDefault="0074594B" w:rsidP="0074594B">
      <w:pPr>
        <w:pStyle w:val="Salutation"/>
        <w:spacing w:before="0"/>
        <w:ind w:left="720"/>
        <w:jc w:val="both"/>
        <w:rPr>
          <w:rFonts w:ascii="Calibri" w:hAnsi="Calibri" w:cs="Calibri"/>
        </w:rPr>
      </w:pPr>
      <w:r w:rsidRPr="0074594B">
        <w:rPr>
          <w:rFonts w:ascii="Calibri" w:hAnsi="Calibri" w:cs="Calibri"/>
        </w:rPr>
        <w:t xml:space="preserve">The Ooty Radio Telescope (ORT) has the advantage of being located at a </w:t>
      </w:r>
      <w:r w:rsidRPr="00164CF7">
        <w:rPr>
          <w:rFonts w:ascii="Calibri" w:hAnsi="Calibri" w:cs="Calibri"/>
          <w:u w:val="single"/>
        </w:rPr>
        <w:t>high altitude of 2240m</w:t>
      </w:r>
      <w:r w:rsidR="00164CF7">
        <w:rPr>
          <w:rFonts w:ascii="Calibri" w:hAnsi="Calibri" w:cs="Calibri"/>
          <w:u w:val="single"/>
        </w:rPr>
        <w:t xml:space="preserve"> while the altitude of CHIME telescope is 545 m</w:t>
      </w:r>
      <w:r w:rsidRPr="0074594B">
        <w:rPr>
          <w:rFonts w:ascii="Calibri" w:hAnsi="Calibri" w:cs="Calibri"/>
        </w:rPr>
        <w:t xml:space="preserve">. This altitude provides a clear view of the sky and </w:t>
      </w:r>
      <w:r w:rsidRPr="00164CF7">
        <w:rPr>
          <w:rFonts w:ascii="Calibri" w:hAnsi="Calibri" w:cs="Calibri"/>
          <w:u w:val="single"/>
        </w:rPr>
        <w:t>reduces the amount of atmospheric interference</w:t>
      </w:r>
      <w:r w:rsidRPr="0074594B">
        <w:rPr>
          <w:rFonts w:ascii="Calibri" w:hAnsi="Calibri" w:cs="Calibri"/>
        </w:rPr>
        <w:t xml:space="preserve">, resulting in high-quality observations. The higher altitude also reduces the impact of radio frequency interference (RFI) from nearby human settlements and reduces the amount of signal loss due to atmospheric absorption. Therefore, the </w:t>
      </w:r>
      <w:r w:rsidRPr="00164CF7">
        <w:rPr>
          <w:rFonts w:ascii="Calibri" w:hAnsi="Calibri" w:cs="Calibri"/>
          <w:u w:val="single"/>
        </w:rPr>
        <w:t>high altitude of the ORT enhances the telescope's sensitivity and accuracy</w:t>
      </w:r>
      <w:r w:rsidRPr="0074594B">
        <w:rPr>
          <w:rFonts w:ascii="Calibri" w:hAnsi="Calibri" w:cs="Calibri"/>
        </w:rPr>
        <w:t>, making it an important tool for astronomical research.</w:t>
      </w:r>
    </w:p>
    <w:p w14:paraId="52BF20E8" w14:textId="77777777" w:rsidR="0074594B" w:rsidRDefault="0074594B" w:rsidP="0074594B">
      <w:pPr>
        <w:pStyle w:val="Salutation"/>
        <w:spacing w:before="0"/>
        <w:ind w:left="720"/>
        <w:jc w:val="both"/>
        <w:rPr>
          <w:rFonts w:ascii="Calibri" w:hAnsi="Calibri" w:cs="Calibri"/>
        </w:rPr>
      </w:pPr>
    </w:p>
    <w:p w14:paraId="23E7FD1F" w14:textId="3310F289" w:rsidR="0074594B" w:rsidRPr="0074594B" w:rsidRDefault="0074594B" w:rsidP="0074594B">
      <w:pPr>
        <w:pStyle w:val="Salutation"/>
        <w:numPr>
          <w:ilvl w:val="0"/>
          <w:numId w:val="26"/>
        </w:numPr>
        <w:spacing w:before="0"/>
        <w:jc w:val="both"/>
        <w:rPr>
          <w:rFonts w:ascii="Calibri" w:hAnsi="Calibri" w:cs="Calibri"/>
        </w:rPr>
      </w:pPr>
      <w:r w:rsidRPr="0074594B">
        <w:rPr>
          <w:rFonts w:ascii="Calibri" w:hAnsi="Calibri" w:cs="Calibri"/>
          <w:b/>
          <w:bCs/>
        </w:rPr>
        <w:t>Diff</w:t>
      </w:r>
      <w:r>
        <w:rPr>
          <w:rFonts w:ascii="Calibri" w:hAnsi="Calibri" w:cs="Calibri"/>
          <w:b/>
          <w:bCs/>
        </w:rPr>
        <w:t>erence</w:t>
      </w:r>
      <w:r w:rsidRPr="0074594B">
        <w:rPr>
          <w:rFonts w:ascii="Calibri" w:hAnsi="Calibri" w:cs="Calibri"/>
          <w:b/>
          <w:bCs/>
        </w:rPr>
        <w:t xml:space="preserve"> of freq</w:t>
      </w:r>
      <w:r>
        <w:rPr>
          <w:rFonts w:ascii="Calibri" w:hAnsi="Calibri" w:cs="Calibri"/>
          <w:b/>
          <w:bCs/>
        </w:rPr>
        <w:t>uency</w:t>
      </w:r>
      <w:r w:rsidRPr="0074594B">
        <w:rPr>
          <w:rFonts w:ascii="Calibri" w:hAnsi="Calibri" w:cs="Calibri"/>
          <w:b/>
          <w:bCs/>
        </w:rPr>
        <w:t xml:space="preserve"> in ORT and chime telescope</w:t>
      </w:r>
      <w:r>
        <w:rPr>
          <w:rFonts w:ascii="Calibri" w:hAnsi="Calibri" w:cs="Calibri"/>
          <w:b/>
          <w:bCs/>
        </w:rPr>
        <w:t xml:space="preserve"> and its Effect</w:t>
      </w:r>
      <w:r w:rsidRPr="0074594B">
        <w:rPr>
          <w:rFonts w:ascii="Calibri" w:hAnsi="Calibri" w:cs="Calibri"/>
          <w:b/>
          <w:bCs/>
        </w:rPr>
        <w:t>:</w:t>
      </w:r>
    </w:p>
    <w:p w14:paraId="2C3552BA" w14:textId="77777777" w:rsidR="0074594B" w:rsidRDefault="0074594B" w:rsidP="0074594B">
      <w:pPr>
        <w:pStyle w:val="Salutation"/>
        <w:spacing w:before="0"/>
        <w:ind w:left="720"/>
        <w:jc w:val="both"/>
        <w:rPr>
          <w:rFonts w:ascii="Calibri" w:hAnsi="Calibri" w:cs="Calibri"/>
        </w:rPr>
      </w:pPr>
    </w:p>
    <w:p w14:paraId="0343598E" w14:textId="0CB14627" w:rsidR="0074594B" w:rsidRPr="0074594B" w:rsidRDefault="0074594B" w:rsidP="0074594B">
      <w:pPr>
        <w:pStyle w:val="Salutation"/>
        <w:spacing w:before="0"/>
        <w:ind w:left="720"/>
        <w:jc w:val="both"/>
        <w:rPr>
          <w:rFonts w:ascii="Calibri" w:hAnsi="Calibri" w:cs="Calibri"/>
        </w:rPr>
      </w:pPr>
      <w:r w:rsidRPr="0074594B">
        <w:rPr>
          <w:rFonts w:ascii="Calibri" w:hAnsi="Calibri" w:cs="Calibri"/>
        </w:rPr>
        <w:t xml:space="preserve">The Ooty Radio Telescope (ORT) and the CHIME telescope operate at different frequencies. The </w:t>
      </w:r>
      <w:r w:rsidRPr="00451E48">
        <w:rPr>
          <w:rFonts w:ascii="Calibri" w:hAnsi="Calibri" w:cs="Calibri"/>
          <w:u w:val="single"/>
        </w:rPr>
        <w:t>ORT operating frequency is 320MHz</w:t>
      </w:r>
      <w:r w:rsidRPr="0074594B">
        <w:rPr>
          <w:rFonts w:ascii="Calibri" w:hAnsi="Calibri" w:cs="Calibri"/>
        </w:rPr>
        <w:t xml:space="preserve"> while the operating frequency of </w:t>
      </w:r>
      <w:r w:rsidRPr="00451E48">
        <w:rPr>
          <w:rFonts w:ascii="Calibri" w:hAnsi="Calibri" w:cs="Calibri"/>
          <w:u w:val="single"/>
        </w:rPr>
        <w:t>Chime telescope is 400 to 800MHz</w:t>
      </w:r>
      <w:r w:rsidRPr="0074594B">
        <w:rPr>
          <w:rFonts w:ascii="Calibri" w:hAnsi="Calibri" w:cs="Calibri"/>
        </w:rPr>
        <w:t>.</w:t>
      </w:r>
    </w:p>
    <w:p w14:paraId="09BECC64" w14:textId="42C46429" w:rsidR="0074594B" w:rsidRPr="0074594B" w:rsidRDefault="0074594B" w:rsidP="0074594B">
      <w:pPr>
        <w:pStyle w:val="Salutation"/>
        <w:spacing w:before="0"/>
        <w:ind w:left="720"/>
        <w:jc w:val="both"/>
        <w:rPr>
          <w:rFonts w:ascii="Calibri" w:hAnsi="Calibri" w:cs="Calibri"/>
        </w:rPr>
      </w:pPr>
      <w:r w:rsidRPr="0074594B">
        <w:rPr>
          <w:rFonts w:ascii="Calibri" w:hAnsi="Calibri" w:cs="Calibri"/>
        </w:rPr>
        <w:t xml:space="preserve">The frequency at which a telescope operates has a significant impact on the type of signals it can detect and the level of detail it can capture. </w:t>
      </w:r>
      <w:r w:rsidRPr="00451E48">
        <w:rPr>
          <w:rFonts w:ascii="Calibri" w:hAnsi="Calibri" w:cs="Calibri"/>
          <w:u w:val="single"/>
        </w:rPr>
        <w:t>Lower frequency radio waves, like those observed by the ORT, are better suited for studying the large-scale structure of the universe</w:t>
      </w:r>
      <w:r w:rsidRPr="0074594B">
        <w:rPr>
          <w:rFonts w:ascii="Calibri" w:hAnsi="Calibri" w:cs="Calibri"/>
        </w:rPr>
        <w:t xml:space="preserve">, </w:t>
      </w:r>
      <w:r w:rsidRPr="00451E48">
        <w:rPr>
          <w:rFonts w:ascii="Calibri" w:hAnsi="Calibri" w:cs="Calibri"/>
          <w:u w:val="single"/>
        </w:rPr>
        <w:t>while higher frequency radio waves, like those observed by the CHIME telescope, provide better resolution of smaller objects and details in the sky</w:t>
      </w:r>
      <w:r w:rsidRPr="0074594B">
        <w:rPr>
          <w:rFonts w:ascii="Calibri" w:hAnsi="Calibri" w:cs="Calibri"/>
        </w:rPr>
        <w:t xml:space="preserve">. The ability to detect specific frequencies also affects the type of astronomical research that can be conducted, such as studying pulsars, galaxies, and the interstellar medium. In conclusion, the </w:t>
      </w:r>
      <w:r w:rsidRPr="00451E48">
        <w:rPr>
          <w:rFonts w:ascii="Calibri" w:hAnsi="Calibri" w:cs="Calibri"/>
          <w:u w:val="single"/>
        </w:rPr>
        <w:t>difference in operating frequency between the ORT and the CHIME telescope affects the type of observations they can make</w:t>
      </w:r>
      <w:r w:rsidRPr="0074594B">
        <w:rPr>
          <w:rFonts w:ascii="Calibri" w:hAnsi="Calibri" w:cs="Calibri"/>
        </w:rPr>
        <w:t>, their ability to capture details, and the types of astronomical research they can contribute to.</w:t>
      </w:r>
    </w:p>
    <w:p w14:paraId="77B3D8FD" w14:textId="77777777" w:rsidR="0074594B" w:rsidRPr="0074594B" w:rsidRDefault="0074594B" w:rsidP="0074594B">
      <w:pPr>
        <w:pStyle w:val="Salutation"/>
        <w:ind w:left="720"/>
        <w:rPr>
          <w:rFonts w:ascii="Calibri" w:hAnsi="Calibri" w:cs="Calibri"/>
          <w:b/>
          <w:bCs/>
        </w:rPr>
      </w:pPr>
    </w:p>
    <w:p w14:paraId="52F93732" w14:textId="61B5067E" w:rsidR="0074594B" w:rsidRDefault="008E3130" w:rsidP="00164CF7">
      <w:pPr>
        <w:pStyle w:val="Salutation"/>
        <w:numPr>
          <w:ilvl w:val="0"/>
          <w:numId w:val="26"/>
        </w:numPr>
        <w:spacing w:before="0"/>
        <w:rPr>
          <w:rFonts w:ascii="Calibri" w:hAnsi="Calibri" w:cs="Calibri"/>
          <w:b/>
          <w:bCs/>
        </w:rPr>
      </w:pPr>
      <w:r>
        <w:rPr>
          <w:rFonts w:ascii="Calibri" w:hAnsi="Calibri" w:cs="Calibri"/>
          <w:b/>
          <w:bCs/>
        </w:rPr>
        <w:t>Effect of Geographical Location on the Radio telescope (difference in location coordinates):</w:t>
      </w:r>
    </w:p>
    <w:p w14:paraId="78C6E8B6" w14:textId="2057B833" w:rsidR="00164CF7" w:rsidRPr="00164CF7" w:rsidRDefault="00164CF7" w:rsidP="00164CF7">
      <w:pPr>
        <w:pStyle w:val="Salutation"/>
        <w:spacing w:before="0"/>
        <w:ind w:left="720"/>
        <w:jc w:val="both"/>
        <w:rPr>
          <w:rFonts w:ascii="Calibri" w:hAnsi="Calibri" w:cs="Calibri"/>
        </w:rPr>
      </w:pPr>
      <w:r w:rsidRPr="00164CF7">
        <w:rPr>
          <w:rFonts w:ascii="Calibri" w:hAnsi="Calibri" w:cs="Calibri"/>
        </w:rPr>
        <w:t xml:space="preserve">The location coordinates of Ooty radio telescope are 11.383404 degrees north latitude and 76.66616 degrees east longitude, while the coordinates of CHIME telescope are 49.3208 degrees north latitude and 119.6236 degrees west longitude. The geographical location coordinates play a crucial role in the operation and performance of a telescope. The location of a telescope determines the amount of </w:t>
      </w:r>
      <w:r w:rsidRPr="00164CF7">
        <w:rPr>
          <w:rFonts w:ascii="Calibri" w:hAnsi="Calibri" w:cs="Calibri"/>
          <w:u w:val="single"/>
        </w:rPr>
        <w:t>atmospheric distortion</w:t>
      </w:r>
      <w:r w:rsidRPr="00164CF7">
        <w:rPr>
          <w:rFonts w:ascii="Calibri" w:hAnsi="Calibri" w:cs="Calibri"/>
        </w:rPr>
        <w:t xml:space="preserve"> and interference it experiences, affecting the </w:t>
      </w:r>
      <w:r w:rsidRPr="00164CF7">
        <w:rPr>
          <w:rFonts w:ascii="Calibri" w:hAnsi="Calibri" w:cs="Calibri"/>
          <w:u w:val="single"/>
        </w:rPr>
        <w:t>quality of the observations</w:t>
      </w:r>
      <w:r w:rsidRPr="00164CF7">
        <w:rPr>
          <w:rFonts w:ascii="Calibri" w:hAnsi="Calibri" w:cs="Calibri"/>
        </w:rPr>
        <w:t xml:space="preserve">. The Ooty radio telescope is situated in </w:t>
      </w:r>
      <w:r w:rsidRPr="00164CF7">
        <w:rPr>
          <w:rFonts w:ascii="Calibri" w:hAnsi="Calibri" w:cs="Calibri"/>
          <w:u w:val="single"/>
        </w:rPr>
        <w:t>the low-latitude region, which is beneficial for studying low-frequency radio waves</w:t>
      </w:r>
      <w:r w:rsidRPr="00164CF7">
        <w:rPr>
          <w:rFonts w:ascii="Calibri" w:hAnsi="Calibri" w:cs="Calibri"/>
        </w:rPr>
        <w:t xml:space="preserve">. On the other hand, the CHIME telescope is located in a mountainous region with a low level of radio frequency interference, enabling it to detect and study </w:t>
      </w:r>
      <w:r w:rsidRPr="00164CF7">
        <w:rPr>
          <w:rFonts w:ascii="Calibri" w:hAnsi="Calibri" w:cs="Calibri"/>
          <w:u w:val="single"/>
        </w:rPr>
        <w:t>radio signals with higher precision</w:t>
      </w:r>
      <w:r w:rsidRPr="00164CF7">
        <w:rPr>
          <w:rFonts w:ascii="Calibri" w:hAnsi="Calibri" w:cs="Calibri"/>
        </w:rPr>
        <w:t>. Additionally, the location of a telescope determines the accessibility to celestial objects, which can vary based on latitude, longitude, and time of year. Therefore, the location of a telescope is a crucial factor in its effectiveness for scientific research.</w:t>
      </w:r>
    </w:p>
    <w:p w14:paraId="66859E59" w14:textId="77777777" w:rsidR="008E3130" w:rsidRDefault="008E3130" w:rsidP="0074594B">
      <w:pPr>
        <w:pStyle w:val="Salutation"/>
        <w:spacing w:before="0"/>
        <w:ind w:left="720"/>
        <w:rPr>
          <w:rFonts w:ascii="Calibri" w:hAnsi="Calibri" w:cs="Calibri"/>
          <w:b/>
          <w:bCs/>
        </w:rPr>
      </w:pPr>
    </w:p>
    <w:p w14:paraId="460461F9" w14:textId="77777777" w:rsidR="0074594B" w:rsidRPr="00A23F00" w:rsidRDefault="0074594B" w:rsidP="0074594B">
      <w:pPr>
        <w:pStyle w:val="Salutation"/>
        <w:spacing w:before="0"/>
        <w:ind w:left="720"/>
        <w:rPr>
          <w:rFonts w:ascii="Calibri" w:hAnsi="Calibri" w:cs="Calibri"/>
          <w:b/>
          <w:bCs/>
        </w:rPr>
      </w:pPr>
    </w:p>
    <w:p w14:paraId="75643810" w14:textId="0379D21E" w:rsidR="00487D9F" w:rsidRDefault="00487D9F" w:rsidP="00374149">
      <w:pPr>
        <w:pStyle w:val="Salutation"/>
        <w:numPr>
          <w:ilvl w:val="0"/>
          <w:numId w:val="12"/>
        </w:numPr>
        <w:spacing w:before="0"/>
        <w:rPr>
          <w:rFonts w:ascii="Calibri" w:hAnsi="Calibri" w:cs="Calibri"/>
          <w:b/>
          <w:bCs/>
        </w:rPr>
      </w:pPr>
      <w:r w:rsidRPr="00374149">
        <w:rPr>
          <w:rFonts w:ascii="Calibri" w:hAnsi="Calibri" w:cs="Calibri"/>
          <w:b/>
          <w:bCs/>
        </w:rPr>
        <w:lastRenderedPageBreak/>
        <w:t>Conclusion:</w:t>
      </w:r>
    </w:p>
    <w:p w14:paraId="737E6F7C" w14:textId="77777777" w:rsidR="00451E48" w:rsidRPr="00374149" w:rsidRDefault="00451E48" w:rsidP="00451E48">
      <w:pPr>
        <w:pStyle w:val="Salutation"/>
        <w:spacing w:before="0"/>
        <w:ind w:left="720"/>
        <w:rPr>
          <w:rFonts w:ascii="Calibri" w:hAnsi="Calibri" w:cs="Calibri"/>
          <w:b/>
          <w:bCs/>
        </w:rPr>
      </w:pPr>
    </w:p>
    <w:p w14:paraId="15021851" w14:textId="7A47EF34" w:rsidR="00A66B18" w:rsidRDefault="00451E48" w:rsidP="00451E48">
      <w:pPr>
        <w:pStyle w:val="Salutation"/>
        <w:spacing w:before="0"/>
        <w:ind w:left="720"/>
        <w:jc w:val="both"/>
        <w:rPr>
          <w:rFonts w:ascii="Calibri" w:hAnsi="Calibri" w:cs="Calibri"/>
        </w:rPr>
      </w:pPr>
      <w:r w:rsidRPr="00451E48">
        <w:rPr>
          <w:rFonts w:ascii="Calibri" w:hAnsi="Calibri" w:cs="Calibri"/>
        </w:rPr>
        <w:t>In conclusion, the Ooty Radio Telescope (ORT) and the Canadian Hydrogen Intensity Mapping Experiment (CHIME) telescope differ in their dish and structure designs, field of view, altitude, operating frequency, and geographical location coordinates. These differences affect the telescopes' performance, sensitivity, accuracy, and ability to contribute to different areas of astronomical research. The ORT's parabolic dish and lower frequency range make it ideal for studying large-scale structures of the universe, while the CHIME telescope's cylindrical reflectors and higher frequency range provide better resolution of smaller objects and details in the sky. The ORT's smaller field of view limits its ability to detect repeated Fast Radio Bursts, but its movable nature allows for flexibility in observing different regions of the sky. The high altitude of the ORT reduces atmospheric interference, resulting in high-quality observations. The location coordinates of both telescopes impact the quality of their observations and accessibility to celestial objects. Overall, the differences in design and location make each telescope uniquely suited for specific research projects and contribute to the advancement of astronomical research.</w:t>
      </w:r>
    </w:p>
    <w:p w14:paraId="34B08657" w14:textId="77777777" w:rsidR="00451E48" w:rsidRPr="00A968EE" w:rsidRDefault="00451E48" w:rsidP="00451E48">
      <w:pPr>
        <w:pStyle w:val="Salutation"/>
        <w:spacing w:before="0"/>
        <w:ind w:left="720"/>
        <w:jc w:val="both"/>
        <w:rPr>
          <w:rFonts w:ascii="Calibri" w:hAnsi="Calibri" w:cs="Calibri"/>
          <w:b/>
          <w:bCs/>
          <w:sz w:val="28"/>
          <w:szCs w:val="22"/>
        </w:rPr>
      </w:pPr>
    </w:p>
    <w:p w14:paraId="35CF2590" w14:textId="7780353E" w:rsidR="00A968EE" w:rsidRPr="00A968EE" w:rsidRDefault="00A968EE" w:rsidP="00A968EE">
      <w:pPr>
        <w:pStyle w:val="Signature"/>
        <w:rPr>
          <w:rFonts w:ascii="Calibri" w:hAnsi="Calibri" w:cs="Calibri"/>
          <w:b w:val="0"/>
          <w:bCs w:val="0"/>
          <w:color w:val="auto"/>
        </w:rPr>
      </w:pPr>
      <w:r>
        <w:tab/>
      </w:r>
      <w:r>
        <w:tab/>
      </w:r>
      <w:r>
        <w:tab/>
      </w:r>
      <w:r>
        <w:tab/>
      </w:r>
      <w:r>
        <w:tab/>
      </w:r>
      <w:r>
        <w:tab/>
      </w:r>
      <w:r>
        <w:tab/>
      </w:r>
      <w:r>
        <w:tab/>
      </w:r>
      <w:r>
        <w:tab/>
      </w:r>
      <w:r>
        <w:tab/>
      </w:r>
      <w:r>
        <w:tab/>
      </w:r>
      <w:r>
        <w:tab/>
      </w:r>
      <w:r w:rsidRPr="00A968EE">
        <w:rPr>
          <w:rFonts w:ascii="Calibri" w:hAnsi="Calibri" w:cs="Calibri"/>
          <w:b w:val="0"/>
          <w:bCs w:val="0"/>
          <w:color w:val="auto"/>
        </w:rPr>
        <w:t>Astro Hackers</w:t>
      </w:r>
    </w:p>
    <w:p w14:paraId="0C877A92" w14:textId="6DD17F01" w:rsidR="00A968EE" w:rsidRDefault="00A968EE" w:rsidP="00A968EE">
      <w:pPr>
        <w:pStyle w:val="Signature"/>
        <w:rPr>
          <w:rFonts w:ascii="Calibri" w:hAnsi="Calibri" w:cs="Calibri"/>
          <w:b w:val="0"/>
          <w:bCs w:val="0"/>
          <w:color w:val="auto"/>
        </w:rPr>
      </w:pP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r>
      <w:r w:rsidRPr="00A968EE">
        <w:rPr>
          <w:rFonts w:ascii="Calibri" w:hAnsi="Calibri" w:cs="Calibri"/>
          <w:b w:val="0"/>
          <w:bCs w:val="0"/>
          <w:color w:val="auto"/>
        </w:rPr>
        <w:tab/>
        <w:t>Abhijit Kumar</w:t>
      </w:r>
    </w:p>
    <w:p w14:paraId="19022CF2" w14:textId="7520CEC1" w:rsidR="00A968EE" w:rsidRDefault="00A968EE" w:rsidP="00A968EE">
      <w:pPr>
        <w:pStyle w:val="Signature"/>
        <w:rPr>
          <w:rFonts w:ascii="Calibri" w:hAnsi="Calibri" w:cs="Calibri"/>
          <w:b w:val="0"/>
          <w:bCs w:val="0"/>
          <w:color w:val="auto"/>
        </w:rPr>
      </w:pP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r>
      <w:r>
        <w:rPr>
          <w:rFonts w:ascii="Calibri" w:hAnsi="Calibri" w:cs="Calibri"/>
          <w:b w:val="0"/>
          <w:bCs w:val="0"/>
          <w:color w:val="auto"/>
        </w:rPr>
        <w:tab/>
        <w:t>(7488042190)</w:t>
      </w:r>
    </w:p>
    <w:p w14:paraId="528FCCC4" w14:textId="77777777" w:rsidR="00A968EE" w:rsidRDefault="00A968EE" w:rsidP="00A968EE">
      <w:pPr>
        <w:pStyle w:val="Signature"/>
        <w:rPr>
          <w:rFonts w:ascii="Calibri" w:hAnsi="Calibri" w:cs="Calibri"/>
          <w:b w:val="0"/>
          <w:bCs w:val="0"/>
          <w:color w:val="auto"/>
        </w:rPr>
      </w:pPr>
    </w:p>
    <w:p w14:paraId="5FD0667E" w14:textId="71AF515E" w:rsidR="00A968EE" w:rsidRPr="00A968EE" w:rsidRDefault="00A968EE" w:rsidP="00451E48">
      <w:pPr>
        <w:pStyle w:val="Signature"/>
        <w:jc w:val="center"/>
        <w:rPr>
          <w:rFonts w:ascii="Calibri" w:hAnsi="Calibri" w:cs="Calibri"/>
          <w:b w:val="0"/>
          <w:bCs w:val="0"/>
          <w:color w:val="auto"/>
          <w:sz w:val="28"/>
          <w:szCs w:val="22"/>
        </w:rPr>
      </w:pPr>
      <w:r w:rsidRPr="00451E48">
        <w:rPr>
          <w:rFonts w:ascii="Calibri" w:hAnsi="Calibri" w:cs="Calibri"/>
          <w:b w:val="0"/>
          <w:bCs w:val="0"/>
          <w:color w:val="00B0F0"/>
          <w:sz w:val="52"/>
          <w:szCs w:val="44"/>
        </w:rPr>
        <w:t>Thank you.</w:t>
      </w:r>
    </w:p>
    <w:p w14:paraId="7F2ABF1D" w14:textId="77777777" w:rsidR="00E64483" w:rsidRDefault="00E64483" w:rsidP="00487D9F">
      <w:pPr>
        <w:pStyle w:val="Signature"/>
      </w:pPr>
    </w:p>
    <w:p w14:paraId="6B5E3BE3" w14:textId="77777777" w:rsidR="00E64483" w:rsidRDefault="00E64483" w:rsidP="00487D9F">
      <w:pPr>
        <w:pStyle w:val="Signature"/>
      </w:pPr>
    </w:p>
    <w:p w14:paraId="558A050B" w14:textId="77777777" w:rsidR="00E64483" w:rsidRDefault="00E64483" w:rsidP="00487D9F">
      <w:pPr>
        <w:pStyle w:val="Signature"/>
      </w:pPr>
    </w:p>
    <w:p w14:paraId="308E4C7B" w14:textId="66EA6020" w:rsidR="00E64483" w:rsidRDefault="00E64483" w:rsidP="00487D9F">
      <w:pPr>
        <w:pStyle w:val="Signature"/>
      </w:pPr>
    </w:p>
    <w:sectPr w:rsidR="00E64483" w:rsidSect="009A65B7">
      <w:footerReference w:type="default" r:id="rId32"/>
      <w:pgSz w:w="12240" w:h="15840" w:code="1"/>
      <w:pgMar w:top="720" w:right="720" w:bottom="720" w:left="720"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C6BAB" w14:textId="77777777" w:rsidR="00854DC7" w:rsidRDefault="00854DC7" w:rsidP="00A66B18">
      <w:r>
        <w:separator/>
      </w:r>
    </w:p>
  </w:endnote>
  <w:endnote w:type="continuationSeparator" w:id="0">
    <w:p w14:paraId="02110437" w14:textId="77777777" w:rsidR="00854DC7" w:rsidRDefault="00854DC7" w:rsidP="00A66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2C0F" w14:textId="68D9C876" w:rsidR="00E64483" w:rsidRPr="00E64483" w:rsidRDefault="00E64483" w:rsidP="00E64483">
    <w:pPr>
      <w:pStyle w:val="Signature"/>
      <w:rPr>
        <w:color w:val="000000" w:themeColor="text1"/>
        <w:sz w:val="16"/>
        <w:szCs w:val="12"/>
      </w:rPr>
    </w:pPr>
    <w:r>
      <w:rPr>
        <w:noProof/>
      </w:rPr>
      <mc:AlternateContent>
        <mc:Choice Requires="wps">
          <w:drawing>
            <wp:anchor distT="0" distB="0" distL="114300" distR="114300" simplePos="0" relativeHeight="251662848" behindDoc="0" locked="0" layoutInCell="1" allowOverlap="1" wp14:anchorId="480D5185" wp14:editId="41FD308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9B883D" id="Rectangle 452" o:spid="_x0000_s1026" style="position:absolute;margin-left:0;margin-top:0;width:579.9pt;height:750.3pt;z-index:2516628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2190c7 [1614]" strokeweight="1.25pt">
              <w10:wrap anchorx="page" anchory="page"/>
            </v:rect>
          </w:pict>
        </mc:Fallback>
      </mc:AlternateContent>
    </w:r>
    <w:r w:rsidRPr="00E64483">
      <w:rPr>
        <w:sz w:val="18"/>
        <w:szCs w:val="14"/>
      </w:rPr>
      <w:t>Aviral Srivastava</w:t>
    </w:r>
    <w:r w:rsidRPr="00E64483">
      <w:rPr>
        <w:sz w:val="18"/>
        <w:szCs w:val="14"/>
      </w:rPr>
      <w:br/>
    </w:r>
    <w:r w:rsidRPr="00E64483">
      <w:rPr>
        <w:color w:val="000000" w:themeColor="text1"/>
        <w:sz w:val="16"/>
        <w:szCs w:val="12"/>
      </w:rPr>
      <w:t>Coordinator</w:t>
    </w:r>
  </w:p>
  <w:p w14:paraId="552318CF" w14:textId="77777777" w:rsidR="00E64483" w:rsidRPr="00E64483" w:rsidRDefault="00E64483" w:rsidP="00E64483">
    <w:pPr>
      <w:pStyle w:val="Signature"/>
      <w:rPr>
        <w:color w:val="000000" w:themeColor="text1"/>
        <w:sz w:val="16"/>
        <w:szCs w:val="12"/>
      </w:rPr>
    </w:pPr>
    <w:r w:rsidRPr="00E64483">
      <w:rPr>
        <w:color w:val="000000" w:themeColor="text1"/>
        <w:sz w:val="16"/>
        <w:szCs w:val="12"/>
      </w:rPr>
      <w:t>Research Hackathon</w:t>
    </w:r>
  </w:p>
  <w:p w14:paraId="3E7BA37A" w14:textId="77777777" w:rsidR="00E64483" w:rsidRPr="00E64483" w:rsidRDefault="00E64483" w:rsidP="00E64483">
    <w:pPr>
      <w:pStyle w:val="Signature"/>
      <w:rPr>
        <w:color w:val="000000" w:themeColor="text1"/>
        <w:sz w:val="16"/>
        <w:szCs w:val="12"/>
      </w:rPr>
    </w:pPr>
    <w:r w:rsidRPr="00E64483">
      <w:rPr>
        <w:color w:val="000000" w:themeColor="text1"/>
        <w:sz w:val="16"/>
        <w:szCs w:val="12"/>
      </w:rPr>
      <w:t>9810544688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E25CD" w14:textId="77777777" w:rsidR="00854DC7" w:rsidRDefault="00854DC7" w:rsidP="00A66B18">
      <w:r>
        <w:separator/>
      </w:r>
    </w:p>
  </w:footnote>
  <w:footnote w:type="continuationSeparator" w:id="0">
    <w:p w14:paraId="4F3FB913" w14:textId="77777777" w:rsidR="00854DC7" w:rsidRDefault="00854DC7" w:rsidP="00A66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1236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1" type="#_x0000_t75" style="width:11.25pt;height:11.25pt" o:bullet="t">
        <v:imagedata r:id="rId1" o:title="mso23D6"/>
      </v:shape>
    </w:pict>
  </w:numPicBullet>
  <w:abstractNum w:abstractNumId="0" w15:restartNumberingAfterBreak="0">
    <w:nsid w:val="01A12FC6"/>
    <w:multiLevelType w:val="hybridMultilevel"/>
    <w:tmpl w:val="0E3462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24B6A"/>
    <w:multiLevelType w:val="hybridMultilevel"/>
    <w:tmpl w:val="C298B6A4"/>
    <w:lvl w:ilvl="0" w:tplc="E2FED5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253BF2"/>
    <w:multiLevelType w:val="hybridMultilevel"/>
    <w:tmpl w:val="E6BA06C4"/>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3" w15:restartNumberingAfterBreak="0">
    <w:nsid w:val="083161CB"/>
    <w:multiLevelType w:val="multilevel"/>
    <w:tmpl w:val="EE58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D77BC"/>
    <w:multiLevelType w:val="hybridMultilevel"/>
    <w:tmpl w:val="69E856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B51733"/>
    <w:multiLevelType w:val="hybridMultilevel"/>
    <w:tmpl w:val="468CECB4"/>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6" w15:restartNumberingAfterBreak="0">
    <w:nsid w:val="125044CD"/>
    <w:multiLevelType w:val="hybridMultilevel"/>
    <w:tmpl w:val="51023F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FC3BA2"/>
    <w:multiLevelType w:val="hybridMultilevel"/>
    <w:tmpl w:val="E7DED15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244BAE"/>
    <w:multiLevelType w:val="hybridMultilevel"/>
    <w:tmpl w:val="0E96D58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9E6C9A"/>
    <w:multiLevelType w:val="hybridMultilevel"/>
    <w:tmpl w:val="27DA183E"/>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0" w15:restartNumberingAfterBreak="0">
    <w:nsid w:val="27505BB9"/>
    <w:multiLevelType w:val="hybridMultilevel"/>
    <w:tmpl w:val="1A10316C"/>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1" w15:restartNumberingAfterBreak="0">
    <w:nsid w:val="29347422"/>
    <w:multiLevelType w:val="hybridMultilevel"/>
    <w:tmpl w:val="10D87B9C"/>
    <w:lvl w:ilvl="0" w:tplc="40090009">
      <w:start w:val="1"/>
      <w:numFmt w:val="bullet"/>
      <w:lvlText w:val=""/>
      <w:lvlJc w:val="left"/>
      <w:pPr>
        <w:ind w:left="1457" w:hanging="360"/>
      </w:pPr>
      <w:rPr>
        <w:rFonts w:ascii="Wingdings" w:hAnsi="Wingdings" w:hint="default"/>
        <w:color w:val="auto"/>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12" w15:restartNumberingAfterBreak="0">
    <w:nsid w:val="29C363F1"/>
    <w:multiLevelType w:val="multilevel"/>
    <w:tmpl w:val="C9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D16BD"/>
    <w:multiLevelType w:val="hybridMultilevel"/>
    <w:tmpl w:val="2A84541C"/>
    <w:lvl w:ilvl="0" w:tplc="4009000F">
      <w:start w:val="1"/>
      <w:numFmt w:val="decimal"/>
      <w:lvlText w:val="%1."/>
      <w:lvlJc w:val="left"/>
      <w:pPr>
        <w:ind w:left="1457" w:hanging="360"/>
      </w:p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4" w15:restartNumberingAfterBreak="0">
    <w:nsid w:val="311F1C32"/>
    <w:multiLevelType w:val="hybridMultilevel"/>
    <w:tmpl w:val="88DA8000"/>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E4359EA"/>
    <w:multiLevelType w:val="hybridMultilevel"/>
    <w:tmpl w:val="6A00202C"/>
    <w:lvl w:ilvl="0" w:tplc="9386015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0B16DD"/>
    <w:multiLevelType w:val="hybridMultilevel"/>
    <w:tmpl w:val="EB5E180A"/>
    <w:lvl w:ilvl="0" w:tplc="09987C0E">
      <w:start w:val="1"/>
      <w:numFmt w:val="bullet"/>
      <w:lvlText w:val=""/>
      <w:lvlJc w:val="left"/>
      <w:pPr>
        <w:ind w:left="1457" w:hanging="360"/>
      </w:pPr>
      <w:rPr>
        <w:rFonts w:ascii="Wingdings" w:hAnsi="Wingdings" w:hint="default"/>
        <w:color w:val="auto"/>
      </w:rPr>
    </w:lvl>
    <w:lvl w:ilvl="1" w:tplc="FFFFFFFF" w:tentative="1">
      <w:start w:val="1"/>
      <w:numFmt w:val="bullet"/>
      <w:lvlText w:val="o"/>
      <w:lvlJc w:val="left"/>
      <w:pPr>
        <w:ind w:left="2177" w:hanging="360"/>
      </w:pPr>
      <w:rPr>
        <w:rFonts w:ascii="Courier New" w:hAnsi="Courier New" w:cs="Courier New" w:hint="default"/>
      </w:rPr>
    </w:lvl>
    <w:lvl w:ilvl="2" w:tplc="FFFFFFFF" w:tentative="1">
      <w:start w:val="1"/>
      <w:numFmt w:val="bullet"/>
      <w:lvlText w:val=""/>
      <w:lvlJc w:val="left"/>
      <w:pPr>
        <w:ind w:left="2897" w:hanging="360"/>
      </w:pPr>
      <w:rPr>
        <w:rFonts w:ascii="Wingdings" w:hAnsi="Wingdings" w:hint="default"/>
      </w:rPr>
    </w:lvl>
    <w:lvl w:ilvl="3" w:tplc="FFFFFFFF" w:tentative="1">
      <w:start w:val="1"/>
      <w:numFmt w:val="bullet"/>
      <w:lvlText w:val=""/>
      <w:lvlJc w:val="left"/>
      <w:pPr>
        <w:ind w:left="3617" w:hanging="360"/>
      </w:pPr>
      <w:rPr>
        <w:rFonts w:ascii="Symbol" w:hAnsi="Symbol" w:hint="default"/>
      </w:rPr>
    </w:lvl>
    <w:lvl w:ilvl="4" w:tplc="FFFFFFFF" w:tentative="1">
      <w:start w:val="1"/>
      <w:numFmt w:val="bullet"/>
      <w:lvlText w:val="o"/>
      <w:lvlJc w:val="left"/>
      <w:pPr>
        <w:ind w:left="4337" w:hanging="360"/>
      </w:pPr>
      <w:rPr>
        <w:rFonts w:ascii="Courier New" w:hAnsi="Courier New" w:cs="Courier New" w:hint="default"/>
      </w:rPr>
    </w:lvl>
    <w:lvl w:ilvl="5" w:tplc="FFFFFFFF" w:tentative="1">
      <w:start w:val="1"/>
      <w:numFmt w:val="bullet"/>
      <w:lvlText w:val=""/>
      <w:lvlJc w:val="left"/>
      <w:pPr>
        <w:ind w:left="5057" w:hanging="360"/>
      </w:pPr>
      <w:rPr>
        <w:rFonts w:ascii="Wingdings" w:hAnsi="Wingdings" w:hint="default"/>
      </w:rPr>
    </w:lvl>
    <w:lvl w:ilvl="6" w:tplc="FFFFFFFF" w:tentative="1">
      <w:start w:val="1"/>
      <w:numFmt w:val="bullet"/>
      <w:lvlText w:val=""/>
      <w:lvlJc w:val="left"/>
      <w:pPr>
        <w:ind w:left="5777" w:hanging="360"/>
      </w:pPr>
      <w:rPr>
        <w:rFonts w:ascii="Symbol" w:hAnsi="Symbol" w:hint="default"/>
      </w:rPr>
    </w:lvl>
    <w:lvl w:ilvl="7" w:tplc="FFFFFFFF" w:tentative="1">
      <w:start w:val="1"/>
      <w:numFmt w:val="bullet"/>
      <w:lvlText w:val="o"/>
      <w:lvlJc w:val="left"/>
      <w:pPr>
        <w:ind w:left="6497" w:hanging="360"/>
      </w:pPr>
      <w:rPr>
        <w:rFonts w:ascii="Courier New" w:hAnsi="Courier New" w:cs="Courier New" w:hint="default"/>
      </w:rPr>
    </w:lvl>
    <w:lvl w:ilvl="8" w:tplc="FFFFFFFF" w:tentative="1">
      <w:start w:val="1"/>
      <w:numFmt w:val="bullet"/>
      <w:lvlText w:val=""/>
      <w:lvlJc w:val="left"/>
      <w:pPr>
        <w:ind w:left="7217" w:hanging="360"/>
      </w:pPr>
      <w:rPr>
        <w:rFonts w:ascii="Wingdings" w:hAnsi="Wingdings" w:hint="default"/>
      </w:rPr>
    </w:lvl>
  </w:abstractNum>
  <w:abstractNum w:abstractNumId="17" w15:restartNumberingAfterBreak="0">
    <w:nsid w:val="43EC6CBA"/>
    <w:multiLevelType w:val="hybridMultilevel"/>
    <w:tmpl w:val="F8B4C06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8633B54"/>
    <w:multiLevelType w:val="hybridMultilevel"/>
    <w:tmpl w:val="8834D22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A54D35"/>
    <w:multiLevelType w:val="hybridMultilevel"/>
    <w:tmpl w:val="48985A42"/>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558101DA"/>
    <w:multiLevelType w:val="hybridMultilevel"/>
    <w:tmpl w:val="561AB8DA"/>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1" w15:restartNumberingAfterBreak="0">
    <w:nsid w:val="575C292B"/>
    <w:multiLevelType w:val="hybridMultilevel"/>
    <w:tmpl w:val="C65C432A"/>
    <w:lvl w:ilvl="0" w:tplc="B380CB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7A40427"/>
    <w:multiLevelType w:val="hybridMultilevel"/>
    <w:tmpl w:val="0BD099D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112221"/>
    <w:multiLevelType w:val="hybridMultilevel"/>
    <w:tmpl w:val="E49486DA"/>
    <w:lvl w:ilvl="0" w:tplc="5930F57E">
      <w:start w:val="1"/>
      <w:numFmt w:val="bullet"/>
      <w:lvlText w:val=""/>
      <w:lvlJc w:val="left"/>
      <w:pPr>
        <w:ind w:left="1457" w:hanging="360"/>
      </w:pPr>
      <w:rPr>
        <w:rFonts w:ascii="Symbol" w:hAnsi="Symbol" w:hint="default"/>
        <w:color w:val="auto"/>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4" w15:restartNumberingAfterBreak="0">
    <w:nsid w:val="71B57373"/>
    <w:multiLevelType w:val="hybridMultilevel"/>
    <w:tmpl w:val="9DAC5A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CA262F"/>
    <w:multiLevelType w:val="hybridMultilevel"/>
    <w:tmpl w:val="3E4EC8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7A05530F"/>
    <w:multiLevelType w:val="hybridMultilevel"/>
    <w:tmpl w:val="609E0C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0379588">
    <w:abstractNumId w:val="12"/>
  </w:num>
  <w:num w:numId="2" w16cid:durableId="770005560">
    <w:abstractNumId w:val="3"/>
  </w:num>
  <w:num w:numId="3" w16cid:durableId="172692614">
    <w:abstractNumId w:val="6"/>
  </w:num>
  <w:num w:numId="4" w16cid:durableId="2051760544">
    <w:abstractNumId w:val="0"/>
  </w:num>
  <w:num w:numId="5" w16cid:durableId="472521535">
    <w:abstractNumId w:val="23"/>
  </w:num>
  <w:num w:numId="6" w16cid:durableId="1224414728">
    <w:abstractNumId w:val="20"/>
  </w:num>
  <w:num w:numId="7" w16cid:durableId="1965843089">
    <w:abstractNumId w:val="5"/>
  </w:num>
  <w:num w:numId="8" w16cid:durableId="317617830">
    <w:abstractNumId w:val="4"/>
  </w:num>
  <w:num w:numId="9" w16cid:durableId="942344335">
    <w:abstractNumId w:val="2"/>
  </w:num>
  <w:num w:numId="10" w16cid:durableId="801002455">
    <w:abstractNumId w:val="9"/>
  </w:num>
  <w:num w:numId="11" w16cid:durableId="278688833">
    <w:abstractNumId w:val="10"/>
  </w:num>
  <w:num w:numId="12" w16cid:durableId="679818995">
    <w:abstractNumId w:val="18"/>
  </w:num>
  <w:num w:numId="13" w16cid:durableId="317924845">
    <w:abstractNumId w:val="8"/>
  </w:num>
  <w:num w:numId="14" w16cid:durableId="992105388">
    <w:abstractNumId w:val="13"/>
  </w:num>
  <w:num w:numId="15" w16cid:durableId="2107536755">
    <w:abstractNumId w:val="11"/>
  </w:num>
  <w:num w:numId="16" w16cid:durableId="1196696707">
    <w:abstractNumId w:val="16"/>
  </w:num>
  <w:num w:numId="17" w16cid:durableId="1781560756">
    <w:abstractNumId w:val="17"/>
  </w:num>
  <w:num w:numId="18" w16cid:durableId="1797068589">
    <w:abstractNumId w:val="22"/>
  </w:num>
  <w:num w:numId="19" w16cid:durableId="629477986">
    <w:abstractNumId w:val="25"/>
  </w:num>
  <w:num w:numId="20" w16cid:durableId="702365855">
    <w:abstractNumId w:val="21"/>
  </w:num>
  <w:num w:numId="21" w16cid:durableId="897478502">
    <w:abstractNumId w:val="26"/>
  </w:num>
  <w:num w:numId="22" w16cid:durableId="799879937">
    <w:abstractNumId w:val="24"/>
  </w:num>
  <w:num w:numId="23" w16cid:durableId="365252772">
    <w:abstractNumId w:val="1"/>
  </w:num>
  <w:num w:numId="24" w16cid:durableId="1567953445">
    <w:abstractNumId w:val="14"/>
  </w:num>
  <w:num w:numId="25" w16cid:durableId="595214118">
    <w:abstractNumId w:val="19"/>
  </w:num>
  <w:num w:numId="26" w16cid:durableId="1190484055">
    <w:abstractNumId w:val="15"/>
  </w:num>
  <w:num w:numId="27" w16cid:durableId="193875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zNDcxMDMDMixNDJR0lIJTi4sz8/NACgxrAQ4urG0sAAAA"/>
  </w:docVars>
  <w:rsids>
    <w:rsidRoot w:val="005332A3"/>
    <w:rsid w:val="000341DA"/>
    <w:rsid w:val="00083BAA"/>
    <w:rsid w:val="00100119"/>
    <w:rsid w:val="0010680C"/>
    <w:rsid w:val="00123D93"/>
    <w:rsid w:val="00152B0B"/>
    <w:rsid w:val="00164CF7"/>
    <w:rsid w:val="001766D6"/>
    <w:rsid w:val="00192419"/>
    <w:rsid w:val="001C270D"/>
    <w:rsid w:val="001E2320"/>
    <w:rsid w:val="00214E28"/>
    <w:rsid w:val="002332BB"/>
    <w:rsid w:val="002D30D0"/>
    <w:rsid w:val="00352B81"/>
    <w:rsid w:val="00374149"/>
    <w:rsid w:val="00394757"/>
    <w:rsid w:val="003A0150"/>
    <w:rsid w:val="003B7C48"/>
    <w:rsid w:val="003E24DF"/>
    <w:rsid w:val="0041428F"/>
    <w:rsid w:val="00451E48"/>
    <w:rsid w:val="004867BE"/>
    <w:rsid w:val="00487D9F"/>
    <w:rsid w:val="004A2B0D"/>
    <w:rsid w:val="004E7A4B"/>
    <w:rsid w:val="005332A3"/>
    <w:rsid w:val="005C2210"/>
    <w:rsid w:val="00615018"/>
    <w:rsid w:val="0062123A"/>
    <w:rsid w:val="006218C4"/>
    <w:rsid w:val="006303BD"/>
    <w:rsid w:val="00646E75"/>
    <w:rsid w:val="00663C1C"/>
    <w:rsid w:val="006F6F10"/>
    <w:rsid w:val="0074594B"/>
    <w:rsid w:val="007755D7"/>
    <w:rsid w:val="00783E79"/>
    <w:rsid w:val="007B5AE8"/>
    <w:rsid w:val="007F5192"/>
    <w:rsid w:val="007F6EF0"/>
    <w:rsid w:val="00801DA8"/>
    <w:rsid w:val="0082322C"/>
    <w:rsid w:val="00831721"/>
    <w:rsid w:val="00854DC7"/>
    <w:rsid w:val="00862A06"/>
    <w:rsid w:val="008E3130"/>
    <w:rsid w:val="00985300"/>
    <w:rsid w:val="009A65B7"/>
    <w:rsid w:val="00A23F00"/>
    <w:rsid w:val="00A26FE7"/>
    <w:rsid w:val="00A66B18"/>
    <w:rsid w:val="00A6783B"/>
    <w:rsid w:val="00A8082E"/>
    <w:rsid w:val="00A968EE"/>
    <w:rsid w:val="00A96CF8"/>
    <w:rsid w:val="00AA089B"/>
    <w:rsid w:val="00AE1388"/>
    <w:rsid w:val="00AF3982"/>
    <w:rsid w:val="00B50294"/>
    <w:rsid w:val="00B57D6E"/>
    <w:rsid w:val="00B91171"/>
    <w:rsid w:val="00B93312"/>
    <w:rsid w:val="00BB73EC"/>
    <w:rsid w:val="00C01C3D"/>
    <w:rsid w:val="00C701F7"/>
    <w:rsid w:val="00C70786"/>
    <w:rsid w:val="00CA363D"/>
    <w:rsid w:val="00D10958"/>
    <w:rsid w:val="00D66593"/>
    <w:rsid w:val="00DE6DA2"/>
    <w:rsid w:val="00DE7829"/>
    <w:rsid w:val="00DF2D30"/>
    <w:rsid w:val="00DF3A12"/>
    <w:rsid w:val="00E4786A"/>
    <w:rsid w:val="00E55D74"/>
    <w:rsid w:val="00E64483"/>
    <w:rsid w:val="00E6540C"/>
    <w:rsid w:val="00E81E2A"/>
    <w:rsid w:val="00EE0952"/>
    <w:rsid w:val="00FE0F43"/>
    <w:rsid w:val="00FE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195A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right="720"/>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rsid w:val="003E24DF"/>
    <w:rPr>
      <w:b/>
      <w:bCs/>
    </w:rPr>
  </w:style>
  <w:style w:type="paragraph" w:customStyle="1" w:styleId="ContactInfo">
    <w:name w:val="Contact Info"/>
    <w:basedOn w:val="Normal"/>
    <w:uiPriority w:val="1"/>
    <w:qFormat/>
    <w:rsid w:val="00A66B18"/>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Title">
    <w:name w:val="Title"/>
    <w:basedOn w:val="Normal"/>
    <w:next w:val="Normal"/>
    <w:link w:val="TitleChar"/>
    <w:uiPriority w:val="10"/>
    <w:qFormat/>
    <w:rsid w:val="00A23F00"/>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23F0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5300"/>
    <w:rPr>
      <w:color w:val="F49100" w:themeColor="hyperlink"/>
      <w:u w:val="single"/>
    </w:rPr>
  </w:style>
  <w:style w:type="character" w:styleId="UnresolvedMention">
    <w:name w:val="Unresolved Mention"/>
    <w:basedOn w:val="DefaultParagraphFont"/>
    <w:uiPriority w:val="99"/>
    <w:semiHidden/>
    <w:rsid w:val="00985300"/>
    <w:rPr>
      <w:color w:val="605E5C"/>
      <w:shd w:val="clear" w:color="auto" w:fill="E1DFDD"/>
    </w:rPr>
  </w:style>
  <w:style w:type="paragraph" w:styleId="HTMLPreformatted">
    <w:name w:val="HTML Preformatted"/>
    <w:basedOn w:val="Normal"/>
    <w:link w:val="HTMLPreformattedChar"/>
    <w:uiPriority w:val="99"/>
    <w:semiHidden/>
    <w:unhideWhenUsed/>
    <w:rsid w:val="00B91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pPr>
    <w:rPr>
      <w:rFonts w:ascii="Courier New" w:eastAsia="Times New Roman" w:hAnsi="Courier New" w:cs="Courier New"/>
      <w:color w:val="auto"/>
      <w:kern w:val="0"/>
      <w:sz w:val="20"/>
      <w:lang w:val="en-IN" w:eastAsia="en-IN"/>
    </w:rPr>
  </w:style>
  <w:style w:type="character" w:customStyle="1" w:styleId="HTMLPreformattedChar">
    <w:name w:val="HTML Preformatted Char"/>
    <w:basedOn w:val="DefaultParagraphFont"/>
    <w:link w:val="HTMLPreformatted"/>
    <w:uiPriority w:val="99"/>
    <w:semiHidden/>
    <w:rsid w:val="00B91171"/>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98451">
      <w:bodyDiv w:val="1"/>
      <w:marLeft w:val="0"/>
      <w:marRight w:val="0"/>
      <w:marTop w:val="0"/>
      <w:marBottom w:val="0"/>
      <w:divBdr>
        <w:top w:val="none" w:sz="0" w:space="0" w:color="auto"/>
        <w:left w:val="none" w:sz="0" w:space="0" w:color="auto"/>
        <w:bottom w:val="none" w:sz="0" w:space="0" w:color="auto"/>
        <w:right w:val="none" w:sz="0" w:space="0" w:color="auto"/>
      </w:divBdr>
      <w:divsChild>
        <w:div w:id="1857190237">
          <w:marLeft w:val="0"/>
          <w:marRight w:val="0"/>
          <w:marTop w:val="0"/>
          <w:marBottom w:val="0"/>
          <w:divBdr>
            <w:top w:val="none" w:sz="0" w:space="0" w:color="auto"/>
            <w:left w:val="none" w:sz="0" w:space="0" w:color="auto"/>
            <w:bottom w:val="none" w:sz="0" w:space="0" w:color="auto"/>
            <w:right w:val="none" w:sz="0" w:space="0" w:color="auto"/>
          </w:divBdr>
          <w:divsChild>
            <w:div w:id="1906067560">
              <w:marLeft w:val="0"/>
              <w:marRight w:val="0"/>
              <w:marTop w:val="0"/>
              <w:marBottom w:val="0"/>
              <w:divBdr>
                <w:top w:val="none" w:sz="0" w:space="0" w:color="auto"/>
                <w:left w:val="none" w:sz="0" w:space="0" w:color="auto"/>
                <w:bottom w:val="none" w:sz="0" w:space="0" w:color="auto"/>
                <w:right w:val="none" w:sz="0" w:space="0" w:color="auto"/>
              </w:divBdr>
            </w:div>
            <w:div w:id="1229421050">
              <w:marLeft w:val="0"/>
              <w:marRight w:val="0"/>
              <w:marTop w:val="0"/>
              <w:marBottom w:val="0"/>
              <w:divBdr>
                <w:top w:val="none" w:sz="0" w:space="0" w:color="auto"/>
                <w:left w:val="none" w:sz="0" w:space="0" w:color="auto"/>
                <w:bottom w:val="none" w:sz="0" w:space="0" w:color="auto"/>
                <w:right w:val="none" w:sz="0" w:space="0" w:color="auto"/>
              </w:divBdr>
            </w:div>
            <w:div w:id="495386797">
              <w:marLeft w:val="0"/>
              <w:marRight w:val="0"/>
              <w:marTop w:val="0"/>
              <w:marBottom w:val="0"/>
              <w:divBdr>
                <w:top w:val="none" w:sz="0" w:space="0" w:color="auto"/>
                <w:left w:val="none" w:sz="0" w:space="0" w:color="auto"/>
                <w:bottom w:val="none" w:sz="0" w:space="0" w:color="auto"/>
                <w:right w:val="none" w:sz="0" w:space="0" w:color="auto"/>
              </w:divBdr>
            </w:div>
            <w:div w:id="2009288799">
              <w:marLeft w:val="0"/>
              <w:marRight w:val="0"/>
              <w:marTop w:val="0"/>
              <w:marBottom w:val="0"/>
              <w:divBdr>
                <w:top w:val="none" w:sz="0" w:space="0" w:color="auto"/>
                <w:left w:val="none" w:sz="0" w:space="0" w:color="auto"/>
                <w:bottom w:val="none" w:sz="0" w:space="0" w:color="auto"/>
                <w:right w:val="none" w:sz="0" w:space="0" w:color="auto"/>
              </w:divBdr>
            </w:div>
            <w:div w:id="1820146631">
              <w:marLeft w:val="0"/>
              <w:marRight w:val="0"/>
              <w:marTop w:val="0"/>
              <w:marBottom w:val="0"/>
              <w:divBdr>
                <w:top w:val="none" w:sz="0" w:space="0" w:color="auto"/>
                <w:left w:val="none" w:sz="0" w:space="0" w:color="auto"/>
                <w:bottom w:val="none" w:sz="0" w:space="0" w:color="auto"/>
                <w:right w:val="none" w:sz="0" w:space="0" w:color="auto"/>
              </w:divBdr>
            </w:div>
            <w:div w:id="1564635648">
              <w:marLeft w:val="0"/>
              <w:marRight w:val="0"/>
              <w:marTop w:val="0"/>
              <w:marBottom w:val="0"/>
              <w:divBdr>
                <w:top w:val="none" w:sz="0" w:space="0" w:color="auto"/>
                <w:left w:val="none" w:sz="0" w:space="0" w:color="auto"/>
                <w:bottom w:val="none" w:sz="0" w:space="0" w:color="auto"/>
                <w:right w:val="none" w:sz="0" w:space="0" w:color="auto"/>
              </w:divBdr>
            </w:div>
            <w:div w:id="304548309">
              <w:marLeft w:val="0"/>
              <w:marRight w:val="0"/>
              <w:marTop w:val="0"/>
              <w:marBottom w:val="0"/>
              <w:divBdr>
                <w:top w:val="none" w:sz="0" w:space="0" w:color="auto"/>
                <w:left w:val="none" w:sz="0" w:space="0" w:color="auto"/>
                <w:bottom w:val="none" w:sz="0" w:space="0" w:color="auto"/>
                <w:right w:val="none" w:sz="0" w:space="0" w:color="auto"/>
              </w:divBdr>
            </w:div>
            <w:div w:id="819738005">
              <w:marLeft w:val="0"/>
              <w:marRight w:val="0"/>
              <w:marTop w:val="0"/>
              <w:marBottom w:val="0"/>
              <w:divBdr>
                <w:top w:val="none" w:sz="0" w:space="0" w:color="auto"/>
                <w:left w:val="none" w:sz="0" w:space="0" w:color="auto"/>
                <w:bottom w:val="none" w:sz="0" w:space="0" w:color="auto"/>
                <w:right w:val="none" w:sz="0" w:space="0" w:color="auto"/>
              </w:divBdr>
            </w:div>
            <w:div w:id="763888869">
              <w:marLeft w:val="0"/>
              <w:marRight w:val="0"/>
              <w:marTop w:val="0"/>
              <w:marBottom w:val="0"/>
              <w:divBdr>
                <w:top w:val="none" w:sz="0" w:space="0" w:color="auto"/>
                <w:left w:val="none" w:sz="0" w:space="0" w:color="auto"/>
                <w:bottom w:val="none" w:sz="0" w:space="0" w:color="auto"/>
                <w:right w:val="none" w:sz="0" w:space="0" w:color="auto"/>
              </w:divBdr>
            </w:div>
            <w:div w:id="1504206135">
              <w:marLeft w:val="0"/>
              <w:marRight w:val="0"/>
              <w:marTop w:val="0"/>
              <w:marBottom w:val="0"/>
              <w:divBdr>
                <w:top w:val="none" w:sz="0" w:space="0" w:color="auto"/>
                <w:left w:val="none" w:sz="0" w:space="0" w:color="auto"/>
                <w:bottom w:val="none" w:sz="0" w:space="0" w:color="auto"/>
                <w:right w:val="none" w:sz="0" w:space="0" w:color="auto"/>
              </w:divBdr>
            </w:div>
            <w:div w:id="976688773">
              <w:marLeft w:val="0"/>
              <w:marRight w:val="0"/>
              <w:marTop w:val="0"/>
              <w:marBottom w:val="0"/>
              <w:divBdr>
                <w:top w:val="none" w:sz="0" w:space="0" w:color="auto"/>
                <w:left w:val="none" w:sz="0" w:space="0" w:color="auto"/>
                <w:bottom w:val="none" w:sz="0" w:space="0" w:color="auto"/>
                <w:right w:val="none" w:sz="0" w:space="0" w:color="auto"/>
              </w:divBdr>
            </w:div>
            <w:div w:id="2042125138">
              <w:marLeft w:val="0"/>
              <w:marRight w:val="0"/>
              <w:marTop w:val="0"/>
              <w:marBottom w:val="0"/>
              <w:divBdr>
                <w:top w:val="none" w:sz="0" w:space="0" w:color="auto"/>
                <w:left w:val="none" w:sz="0" w:space="0" w:color="auto"/>
                <w:bottom w:val="none" w:sz="0" w:space="0" w:color="auto"/>
                <w:right w:val="none" w:sz="0" w:space="0" w:color="auto"/>
              </w:divBdr>
            </w:div>
            <w:div w:id="1992899993">
              <w:marLeft w:val="0"/>
              <w:marRight w:val="0"/>
              <w:marTop w:val="0"/>
              <w:marBottom w:val="0"/>
              <w:divBdr>
                <w:top w:val="none" w:sz="0" w:space="0" w:color="auto"/>
                <w:left w:val="none" w:sz="0" w:space="0" w:color="auto"/>
                <w:bottom w:val="none" w:sz="0" w:space="0" w:color="auto"/>
                <w:right w:val="none" w:sz="0" w:space="0" w:color="auto"/>
              </w:divBdr>
            </w:div>
            <w:div w:id="526405926">
              <w:marLeft w:val="0"/>
              <w:marRight w:val="0"/>
              <w:marTop w:val="0"/>
              <w:marBottom w:val="0"/>
              <w:divBdr>
                <w:top w:val="none" w:sz="0" w:space="0" w:color="auto"/>
                <w:left w:val="none" w:sz="0" w:space="0" w:color="auto"/>
                <w:bottom w:val="none" w:sz="0" w:space="0" w:color="auto"/>
                <w:right w:val="none" w:sz="0" w:space="0" w:color="auto"/>
              </w:divBdr>
            </w:div>
            <w:div w:id="767971043">
              <w:marLeft w:val="0"/>
              <w:marRight w:val="0"/>
              <w:marTop w:val="0"/>
              <w:marBottom w:val="0"/>
              <w:divBdr>
                <w:top w:val="none" w:sz="0" w:space="0" w:color="auto"/>
                <w:left w:val="none" w:sz="0" w:space="0" w:color="auto"/>
                <w:bottom w:val="none" w:sz="0" w:space="0" w:color="auto"/>
                <w:right w:val="none" w:sz="0" w:space="0" w:color="auto"/>
              </w:divBdr>
            </w:div>
            <w:div w:id="2136288405">
              <w:marLeft w:val="0"/>
              <w:marRight w:val="0"/>
              <w:marTop w:val="0"/>
              <w:marBottom w:val="0"/>
              <w:divBdr>
                <w:top w:val="none" w:sz="0" w:space="0" w:color="auto"/>
                <w:left w:val="none" w:sz="0" w:space="0" w:color="auto"/>
                <w:bottom w:val="none" w:sz="0" w:space="0" w:color="auto"/>
                <w:right w:val="none" w:sz="0" w:space="0" w:color="auto"/>
              </w:divBdr>
            </w:div>
            <w:div w:id="1767726495">
              <w:marLeft w:val="0"/>
              <w:marRight w:val="0"/>
              <w:marTop w:val="0"/>
              <w:marBottom w:val="0"/>
              <w:divBdr>
                <w:top w:val="none" w:sz="0" w:space="0" w:color="auto"/>
                <w:left w:val="none" w:sz="0" w:space="0" w:color="auto"/>
                <w:bottom w:val="none" w:sz="0" w:space="0" w:color="auto"/>
                <w:right w:val="none" w:sz="0" w:space="0" w:color="auto"/>
              </w:divBdr>
            </w:div>
            <w:div w:id="1348677792">
              <w:marLeft w:val="0"/>
              <w:marRight w:val="0"/>
              <w:marTop w:val="0"/>
              <w:marBottom w:val="0"/>
              <w:divBdr>
                <w:top w:val="none" w:sz="0" w:space="0" w:color="auto"/>
                <w:left w:val="none" w:sz="0" w:space="0" w:color="auto"/>
                <w:bottom w:val="none" w:sz="0" w:space="0" w:color="auto"/>
                <w:right w:val="none" w:sz="0" w:space="0" w:color="auto"/>
              </w:divBdr>
            </w:div>
            <w:div w:id="1902472976">
              <w:marLeft w:val="0"/>
              <w:marRight w:val="0"/>
              <w:marTop w:val="0"/>
              <w:marBottom w:val="0"/>
              <w:divBdr>
                <w:top w:val="none" w:sz="0" w:space="0" w:color="auto"/>
                <w:left w:val="none" w:sz="0" w:space="0" w:color="auto"/>
                <w:bottom w:val="none" w:sz="0" w:space="0" w:color="auto"/>
                <w:right w:val="none" w:sz="0" w:space="0" w:color="auto"/>
              </w:divBdr>
            </w:div>
            <w:div w:id="1676611924">
              <w:marLeft w:val="0"/>
              <w:marRight w:val="0"/>
              <w:marTop w:val="0"/>
              <w:marBottom w:val="0"/>
              <w:divBdr>
                <w:top w:val="none" w:sz="0" w:space="0" w:color="auto"/>
                <w:left w:val="none" w:sz="0" w:space="0" w:color="auto"/>
                <w:bottom w:val="none" w:sz="0" w:space="0" w:color="auto"/>
                <w:right w:val="none" w:sz="0" w:space="0" w:color="auto"/>
              </w:divBdr>
            </w:div>
            <w:div w:id="1122192440">
              <w:marLeft w:val="0"/>
              <w:marRight w:val="0"/>
              <w:marTop w:val="0"/>
              <w:marBottom w:val="0"/>
              <w:divBdr>
                <w:top w:val="none" w:sz="0" w:space="0" w:color="auto"/>
                <w:left w:val="none" w:sz="0" w:space="0" w:color="auto"/>
                <w:bottom w:val="none" w:sz="0" w:space="0" w:color="auto"/>
                <w:right w:val="none" w:sz="0" w:space="0" w:color="auto"/>
              </w:divBdr>
            </w:div>
            <w:div w:id="690952071">
              <w:marLeft w:val="0"/>
              <w:marRight w:val="0"/>
              <w:marTop w:val="0"/>
              <w:marBottom w:val="0"/>
              <w:divBdr>
                <w:top w:val="none" w:sz="0" w:space="0" w:color="auto"/>
                <w:left w:val="none" w:sz="0" w:space="0" w:color="auto"/>
                <w:bottom w:val="none" w:sz="0" w:space="0" w:color="auto"/>
                <w:right w:val="none" w:sz="0" w:space="0" w:color="auto"/>
              </w:divBdr>
            </w:div>
            <w:div w:id="608971706">
              <w:marLeft w:val="0"/>
              <w:marRight w:val="0"/>
              <w:marTop w:val="0"/>
              <w:marBottom w:val="0"/>
              <w:divBdr>
                <w:top w:val="none" w:sz="0" w:space="0" w:color="auto"/>
                <w:left w:val="none" w:sz="0" w:space="0" w:color="auto"/>
                <w:bottom w:val="none" w:sz="0" w:space="0" w:color="auto"/>
                <w:right w:val="none" w:sz="0" w:space="0" w:color="auto"/>
              </w:divBdr>
            </w:div>
            <w:div w:id="411044167">
              <w:marLeft w:val="0"/>
              <w:marRight w:val="0"/>
              <w:marTop w:val="0"/>
              <w:marBottom w:val="0"/>
              <w:divBdr>
                <w:top w:val="none" w:sz="0" w:space="0" w:color="auto"/>
                <w:left w:val="none" w:sz="0" w:space="0" w:color="auto"/>
                <w:bottom w:val="none" w:sz="0" w:space="0" w:color="auto"/>
                <w:right w:val="none" w:sz="0" w:space="0" w:color="auto"/>
              </w:divBdr>
            </w:div>
            <w:div w:id="1890725773">
              <w:marLeft w:val="0"/>
              <w:marRight w:val="0"/>
              <w:marTop w:val="0"/>
              <w:marBottom w:val="0"/>
              <w:divBdr>
                <w:top w:val="none" w:sz="0" w:space="0" w:color="auto"/>
                <w:left w:val="none" w:sz="0" w:space="0" w:color="auto"/>
                <w:bottom w:val="none" w:sz="0" w:space="0" w:color="auto"/>
                <w:right w:val="none" w:sz="0" w:space="0" w:color="auto"/>
              </w:divBdr>
            </w:div>
            <w:div w:id="1043479592">
              <w:marLeft w:val="0"/>
              <w:marRight w:val="0"/>
              <w:marTop w:val="0"/>
              <w:marBottom w:val="0"/>
              <w:divBdr>
                <w:top w:val="none" w:sz="0" w:space="0" w:color="auto"/>
                <w:left w:val="none" w:sz="0" w:space="0" w:color="auto"/>
                <w:bottom w:val="none" w:sz="0" w:space="0" w:color="auto"/>
                <w:right w:val="none" w:sz="0" w:space="0" w:color="auto"/>
              </w:divBdr>
            </w:div>
            <w:div w:id="1454713101">
              <w:marLeft w:val="0"/>
              <w:marRight w:val="0"/>
              <w:marTop w:val="0"/>
              <w:marBottom w:val="0"/>
              <w:divBdr>
                <w:top w:val="none" w:sz="0" w:space="0" w:color="auto"/>
                <w:left w:val="none" w:sz="0" w:space="0" w:color="auto"/>
                <w:bottom w:val="none" w:sz="0" w:space="0" w:color="auto"/>
                <w:right w:val="none" w:sz="0" w:space="0" w:color="auto"/>
              </w:divBdr>
            </w:div>
            <w:div w:id="1946380384">
              <w:marLeft w:val="0"/>
              <w:marRight w:val="0"/>
              <w:marTop w:val="0"/>
              <w:marBottom w:val="0"/>
              <w:divBdr>
                <w:top w:val="none" w:sz="0" w:space="0" w:color="auto"/>
                <w:left w:val="none" w:sz="0" w:space="0" w:color="auto"/>
                <w:bottom w:val="none" w:sz="0" w:space="0" w:color="auto"/>
                <w:right w:val="none" w:sz="0" w:space="0" w:color="auto"/>
              </w:divBdr>
            </w:div>
            <w:div w:id="1676566467">
              <w:marLeft w:val="0"/>
              <w:marRight w:val="0"/>
              <w:marTop w:val="0"/>
              <w:marBottom w:val="0"/>
              <w:divBdr>
                <w:top w:val="none" w:sz="0" w:space="0" w:color="auto"/>
                <w:left w:val="none" w:sz="0" w:space="0" w:color="auto"/>
                <w:bottom w:val="none" w:sz="0" w:space="0" w:color="auto"/>
                <w:right w:val="none" w:sz="0" w:space="0" w:color="auto"/>
              </w:divBdr>
            </w:div>
            <w:div w:id="1558738168">
              <w:marLeft w:val="0"/>
              <w:marRight w:val="0"/>
              <w:marTop w:val="0"/>
              <w:marBottom w:val="0"/>
              <w:divBdr>
                <w:top w:val="none" w:sz="0" w:space="0" w:color="auto"/>
                <w:left w:val="none" w:sz="0" w:space="0" w:color="auto"/>
                <w:bottom w:val="none" w:sz="0" w:space="0" w:color="auto"/>
                <w:right w:val="none" w:sz="0" w:space="0" w:color="auto"/>
              </w:divBdr>
            </w:div>
            <w:div w:id="1736198221">
              <w:marLeft w:val="0"/>
              <w:marRight w:val="0"/>
              <w:marTop w:val="0"/>
              <w:marBottom w:val="0"/>
              <w:divBdr>
                <w:top w:val="none" w:sz="0" w:space="0" w:color="auto"/>
                <w:left w:val="none" w:sz="0" w:space="0" w:color="auto"/>
                <w:bottom w:val="none" w:sz="0" w:space="0" w:color="auto"/>
                <w:right w:val="none" w:sz="0" w:space="0" w:color="auto"/>
              </w:divBdr>
            </w:div>
            <w:div w:id="1374227609">
              <w:marLeft w:val="0"/>
              <w:marRight w:val="0"/>
              <w:marTop w:val="0"/>
              <w:marBottom w:val="0"/>
              <w:divBdr>
                <w:top w:val="none" w:sz="0" w:space="0" w:color="auto"/>
                <w:left w:val="none" w:sz="0" w:space="0" w:color="auto"/>
                <w:bottom w:val="none" w:sz="0" w:space="0" w:color="auto"/>
                <w:right w:val="none" w:sz="0" w:space="0" w:color="auto"/>
              </w:divBdr>
            </w:div>
            <w:div w:id="1271546412">
              <w:marLeft w:val="0"/>
              <w:marRight w:val="0"/>
              <w:marTop w:val="0"/>
              <w:marBottom w:val="0"/>
              <w:divBdr>
                <w:top w:val="none" w:sz="0" w:space="0" w:color="auto"/>
                <w:left w:val="none" w:sz="0" w:space="0" w:color="auto"/>
                <w:bottom w:val="none" w:sz="0" w:space="0" w:color="auto"/>
                <w:right w:val="none" w:sz="0" w:space="0" w:color="auto"/>
              </w:divBdr>
            </w:div>
            <w:div w:id="919753656">
              <w:marLeft w:val="0"/>
              <w:marRight w:val="0"/>
              <w:marTop w:val="0"/>
              <w:marBottom w:val="0"/>
              <w:divBdr>
                <w:top w:val="none" w:sz="0" w:space="0" w:color="auto"/>
                <w:left w:val="none" w:sz="0" w:space="0" w:color="auto"/>
                <w:bottom w:val="none" w:sz="0" w:space="0" w:color="auto"/>
                <w:right w:val="none" w:sz="0" w:space="0" w:color="auto"/>
              </w:divBdr>
            </w:div>
            <w:div w:id="1471165146">
              <w:marLeft w:val="0"/>
              <w:marRight w:val="0"/>
              <w:marTop w:val="0"/>
              <w:marBottom w:val="0"/>
              <w:divBdr>
                <w:top w:val="none" w:sz="0" w:space="0" w:color="auto"/>
                <w:left w:val="none" w:sz="0" w:space="0" w:color="auto"/>
                <w:bottom w:val="none" w:sz="0" w:space="0" w:color="auto"/>
                <w:right w:val="none" w:sz="0" w:space="0" w:color="auto"/>
              </w:divBdr>
            </w:div>
            <w:div w:id="1627393663">
              <w:marLeft w:val="0"/>
              <w:marRight w:val="0"/>
              <w:marTop w:val="0"/>
              <w:marBottom w:val="0"/>
              <w:divBdr>
                <w:top w:val="none" w:sz="0" w:space="0" w:color="auto"/>
                <w:left w:val="none" w:sz="0" w:space="0" w:color="auto"/>
                <w:bottom w:val="none" w:sz="0" w:space="0" w:color="auto"/>
                <w:right w:val="none" w:sz="0" w:space="0" w:color="auto"/>
              </w:divBdr>
            </w:div>
            <w:div w:id="861631292">
              <w:marLeft w:val="0"/>
              <w:marRight w:val="0"/>
              <w:marTop w:val="0"/>
              <w:marBottom w:val="0"/>
              <w:divBdr>
                <w:top w:val="none" w:sz="0" w:space="0" w:color="auto"/>
                <w:left w:val="none" w:sz="0" w:space="0" w:color="auto"/>
                <w:bottom w:val="none" w:sz="0" w:space="0" w:color="auto"/>
                <w:right w:val="none" w:sz="0" w:space="0" w:color="auto"/>
              </w:divBdr>
            </w:div>
            <w:div w:id="1816294562">
              <w:marLeft w:val="0"/>
              <w:marRight w:val="0"/>
              <w:marTop w:val="0"/>
              <w:marBottom w:val="0"/>
              <w:divBdr>
                <w:top w:val="none" w:sz="0" w:space="0" w:color="auto"/>
                <w:left w:val="none" w:sz="0" w:space="0" w:color="auto"/>
                <w:bottom w:val="none" w:sz="0" w:space="0" w:color="auto"/>
                <w:right w:val="none" w:sz="0" w:space="0" w:color="auto"/>
              </w:divBdr>
            </w:div>
            <w:div w:id="201749418">
              <w:marLeft w:val="0"/>
              <w:marRight w:val="0"/>
              <w:marTop w:val="0"/>
              <w:marBottom w:val="0"/>
              <w:divBdr>
                <w:top w:val="none" w:sz="0" w:space="0" w:color="auto"/>
                <w:left w:val="none" w:sz="0" w:space="0" w:color="auto"/>
                <w:bottom w:val="none" w:sz="0" w:space="0" w:color="auto"/>
                <w:right w:val="none" w:sz="0" w:space="0" w:color="auto"/>
              </w:divBdr>
            </w:div>
            <w:div w:id="1520461031">
              <w:marLeft w:val="0"/>
              <w:marRight w:val="0"/>
              <w:marTop w:val="0"/>
              <w:marBottom w:val="0"/>
              <w:divBdr>
                <w:top w:val="none" w:sz="0" w:space="0" w:color="auto"/>
                <w:left w:val="none" w:sz="0" w:space="0" w:color="auto"/>
                <w:bottom w:val="none" w:sz="0" w:space="0" w:color="auto"/>
                <w:right w:val="none" w:sz="0" w:space="0" w:color="auto"/>
              </w:divBdr>
            </w:div>
            <w:div w:id="460542321">
              <w:marLeft w:val="0"/>
              <w:marRight w:val="0"/>
              <w:marTop w:val="0"/>
              <w:marBottom w:val="0"/>
              <w:divBdr>
                <w:top w:val="none" w:sz="0" w:space="0" w:color="auto"/>
                <w:left w:val="none" w:sz="0" w:space="0" w:color="auto"/>
                <w:bottom w:val="none" w:sz="0" w:space="0" w:color="auto"/>
                <w:right w:val="none" w:sz="0" w:space="0" w:color="auto"/>
              </w:divBdr>
            </w:div>
            <w:div w:id="2005205500">
              <w:marLeft w:val="0"/>
              <w:marRight w:val="0"/>
              <w:marTop w:val="0"/>
              <w:marBottom w:val="0"/>
              <w:divBdr>
                <w:top w:val="none" w:sz="0" w:space="0" w:color="auto"/>
                <w:left w:val="none" w:sz="0" w:space="0" w:color="auto"/>
                <w:bottom w:val="none" w:sz="0" w:space="0" w:color="auto"/>
                <w:right w:val="none" w:sz="0" w:space="0" w:color="auto"/>
              </w:divBdr>
            </w:div>
            <w:div w:id="700057742">
              <w:marLeft w:val="0"/>
              <w:marRight w:val="0"/>
              <w:marTop w:val="0"/>
              <w:marBottom w:val="0"/>
              <w:divBdr>
                <w:top w:val="none" w:sz="0" w:space="0" w:color="auto"/>
                <w:left w:val="none" w:sz="0" w:space="0" w:color="auto"/>
                <w:bottom w:val="none" w:sz="0" w:space="0" w:color="auto"/>
                <w:right w:val="none" w:sz="0" w:space="0" w:color="auto"/>
              </w:divBdr>
            </w:div>
            <w:div w:id="737246747">
              <w:marLeft w:val="0"/>
              <w:marRight w:val="0"/>
              <w:marTop w:val="0"/>
              <w:marBottom w:val="0"/>
              <w:divBdr>
                <w:top w:val="none" w:sz="0" w:space="0" w:color="auto"/>
                <w:left w:val="none" w:sz="0" w:space="0" w:color="auto"/>
                <w:bottom w:val="none" w:sz="0" w:space="0" w:color="auto"/>
                <w:right w:val="none" w:sz="0" w:space="0" w:color="auto"/>
              </w:divBdr>
            </w:div>
            <w:div w:id="1907841020">
              <w:marLeft w:val="0"/>
              <w:marRight w:val="0"/>
              <w:marTop w:val="0"/>
              <w:marBottom w:val="0"/>
              <w:divBdr>
                <w:top w:val="none" w:sz="0" w:space="0" w:color="auto"/>
                <w:left w:val="none" w:sz="0" w:space="0" w:color="auto"/>
                <w:bottom w:val="none" w:sz="0" w:space="0" w:color="auto"/>
                <w:right w:val="none" w:sz="0" w:space="0" w:color="auto"/>
              </w:divBdr>
            </w:div>
            <w:div w:id="80181566">
              <w:marLeft w:val="0"/>
              <w:marRight w:val="0"/>
              <w:marTop w:val="0"/>
              <w:marBottom w:val="0"/>
              <w:divBdr>
                <w:top w:val="none" w:sz="0" w:space="0" w:color="auto"/>
                <w:left w:val="none" w:sz="0" w:space="0" w:color="auto"/>
                <w:bottom w:val="none" w:sz="0" w:space="0" w:color="auto"/>
                <w:right w:val="none" w:sz="0" w:space="0" w:color="auto"/>
              </w:divBdr>
            </w:div>
            <w:div w:id="1673340260">
              <w:marLeft w:val="0"/>
              <w:marRight w:val="0"/>
              <w:marTop w:val="0"/>
              <w:marBottom w:val="0"/>
              <w:divBdr>
                <w:top w:val="none" w:sz="0" w:space="0" w:color="auto"/>
                <w:left w:val="none" w:sz="0" w:space="0" w:color="auto"/>
                <w:bottom w:val="none" w:sz="0" w:space="0" w:color="auto"/>
                <w:right w:val="none" w:sz="0" w:space="0" w:color="auto"/>
              </w:divBdr>
            </w:div>
            <w:div w:id="2138795826">
              <w:marLeft w:val="0"/>
              <w:marRight w:val="0"/>
              <w:marTop w:val="0"/>
              <w:marBottom w:val="0"/>
              <w:divBdr>
                <w:top w:val="none" w:sz="0" w:space="0" w:color="auto"/>
                <w:left w:val="none" w:sz="0" w:space="0" w:color="auto"/>
                <w:bottom w:val="none" w:sz="0" w:space="0" w:color="auto"/>
                <w:right w:val="none" w:sz="0" w:space="0" w:color="auto"/>
              </w:divBdr>
            </w:div>
            <w:div w:id="192576062">
              <w:marLeft w:val="0"/>
              <w:marRight w:val="0"/>
              <w:marTop w:val="0"/>
              <w:marBottom w:val="0"/>
              <w:divBdr>
                <w:top w:val="none" w:sz="0" w:space="0" w:color="auto"/>
                <w:left w:val="none" w:sz="0" w:space="0" w:color="auto"/>
                <w:bottom w:val="none" w:sz="0" w:space="0" w:color="auto"/>
                <w:right w:val="none" w:sz="0" w:space="0" w:color="auto"/>
              </w:divBdr>
            </w:div>
            <w:div w:id="1188907166">
              <w:marLeft w:val="0"/>
              <w:marRight w:val="0"/>
              <w:marTop w:val="0"/>
              <w:marBottom w:val="0"/>
              <w:divBdr>
                <w:top w:val="none" w:sz="0" w:space="0" w:color="auto"/>
                <w:left w:val="none" w:sz="0" w:space="0" w:color="auto"/>
                <w:bottom w:val="none" w:sz="0" w:space="0" w:color="auto"/>
                <w:right w:val="none" w:sz="0" w:space="0" w:color="auto"/>
              </w:divBdr>
            </w:div>
            <w:div w:id="1690527618">
              <w:marLeft w:val="0"/>
              <w:marRight w:val="0"/>
              <w:marTop w:val="0"/>
              <w:marBottom w:val="0"/>
              <w:divBdr>
                <w:top w:val="none" w:sz="0" w:space="0" w:color="auto"/>
                <w:left w:val="none" w:sz="0" w:space="0" w:color="auto"/>
                <w:bottom w:val="none" w:sz="0" w:space="0" w:color="auto"/>
                <w:right w:val="none" w:sz="0" w:space="0" w:color="auto"/>
              </w:divBdr>
            </w:div>
            <w:div w:id="377707305">
              <w:marLeft w:val="0"/>
              <w:marRight w:val="0"/>
              <w:marTop w:val="0"/>
              <w:marBottom w:val="0"/>
              <w:divBdr>
                <w:top w:val="none" w:sz="0" w:space="0" w:color="auto"/>
                <w:left w:val="none" w:sz="0" w:space="0" w:color="auto"/>
                <w:bottom w:val="none" w:sz="0" w:space="0" w:color="auto"/>
                <w:right w:val="none" w:sz="0" w:space="0" w:color="auto"/>
              </w:divBdr>
            </w:div>
            <w:div w:id="1333606048">
              <w:marLeft w:val="0"/>
              <w:marRight w:val="0"/>
              <w:marTop w:val="0"/>
              <w:marBottom w:val="0"/>
              <w:divBdr>
                <w:top w:val="none" w:sz="0" w:space="0" w:color="auto"/>
                <w:left w:val="none" w:sz="0" w:space="0" w:color="auto"/>
                <w:bottom w:val="none" w:sz="0" w:space="0" w:color="auto"/>
                <w:right w:val="none" w:sz="0" w:space="0" w:color="auto"/>
              </w:divBdr>
            </w:div>
            <w:div w:id="725035132">
              <w:marLeft w:val="0"/>
              <w:marRight w:val="0"/>
              <w:marTop w:val="0"/>
              <w:marBottom w:val="0"/>
              <w:divBdr>
                <w:top w:val="none" w:sz="0" w:space="0" w:color="auto"/>
                <w:left w:val="none" w:sz="0" w:space="0" w:color="auto"/>
                <w:bottom w:val="none" w:sz="0" w:space="0" w:color="auto"/>
                <w:right w:val="none" w:sz="0" w:space="0" w:color="auto"/>
              </w:divBdr>
            </w:div>
            <w:div w:id="868026960">
              <w:marLeft w:val="0"/>
              <w:marRight w:val="0"/>
              <w:marTop w:val="0"/>
              <w:marBottom w:val="0"/>
              <w:divBdr>
                <w:top w:val="none" w:sz="0" w:space="0" w:color="auto"/>
                <w:left w:val="none" w:sz="0" w:space="0" w:color="auto"/>
                <w:bottom w:val="none" w:sz="0" w:space="0" w:color="auto"/>
                <w:right w:val="none" w:sz="0" w:space="0" w:color="auto"/>
              </w:divBdr>
            </w:div>
            <w:div w:id="638263981">
              <w:marLeft w:val="0"/>
              <w:marRight w:val="0"/>
              <w:marTop w:val="0"/>
              <w:marBottom w:val="0"/>
              <w:divBdr>
                <w:top w:val="none" w:sz="0" w:space="0" w:color="auto"/>
                <w:left w:val="none" w:sz="0" w:space="0" w:color="auto"/>
                <w:bottom w:val="none" w:sz="0" w:space="0" w:color="auto"/>
                <w:right w:val="none" w:sz="0" w:space="0" w:color="auto"/>
              </w:divBdr>
            </w:div>
            <w:div w:id="1815295487">
              <w:marLeft w:val="0"/>
              <w:marRight w:val="0"/>
              <w:marTop w:val="0"/>
              <w:marBottom w:val="0"/>
              <w:divBdr>
                <w:top w:val="none" w:sz="0" w:space="0" w:color="auto"/>
                <w:left w:val="none" w:sz="0" w:space="0" w:color="auto"/>
                <w:bottom w:val="none" w:sz="0" w:space="0" w:color="auto"/>
                <w:right w:val="none" w:sz="0" w:space="0" w:color="auto"/>
              </w:divBdr>
            </w:div>
            <w:div w:id="94711112">
              <w:marLeft w:val="0"/>
              <w:marRight w:val="0"/>
              <w:marTop w:val="0"/>
              <w:marBottom w:val="0"/>
              <w:divBdr>
                <w:top w:val="none" w:sz="0" w:space="0" w:color="auto"/>
                <w:left w:val="none" w:sz="0" w:space="0" w:color="auto"/>
                <w:bottom w:val="none" w:sz="0" w:space="0" w:color="auto"/>
                <w:right w:val="none" w:sz="0" w:space="0" w:color="auto"/>
              </w:divBdr>
            </w:div>
            <w:div w:id="1129397704">
              <w:marLeft w:val="0"/>
              <w:marRight w:val="0"/>
              <w:marTop w:val="0"/>
              <w:marBottom w:val="0"/>
              <w:divBdr>
                <w:top w:val="none" w:sz="0" w:space="0" w:color="auto"/>
                <w:left w:val="none" w:sz="0" w:space="0" w:color="auto"/>
                <w:bottom w:val="none" w:sz="0" w:space="0" w:color="auto"/>
                <w:right w:val="none" w:sz="0" w:space="0" w:color="auto"/>
              </w:divBdr>
            </w:div>
            <w:div w:id="823929626">
              <w:marLeft w:val="0"/>
              <w:marRight w:val="0"/>
              <w:marTop w:val="0"/>
              <w:marBottom w:val="0"/>
              <w:divBdr>
                <w:top w:val="none" w:sz="0" w:space="0" w:color="auto"/>
                <w:left w:val="none" w:sz="0" w:space="0" w:color="auto"/>
                <w:bottom w:val="none" w:sz="0" w:space="0" w:color="auto"/>
                <w:right w:val="none" w:sz="0" w:space="0" w:color="auto"/>
              </w:divBdr>
            </w:div>
            <w:div w:id="260450730">
              <w:marLeft w:val="0"/>
              <w:marRight w:val="0"/>
              <w:marTop w:val="0"/>
              <w:marBottom w:val="0"/>
              <w:divBdr>
                <w:top w:val="none" w:sz="0" w:space="0" w:color="auto"/>
                <w:left w:val="none" w:sz="0" w:space="0" w:color="auto"/>
                <w:bottom w:val="none" w:sz="0" w:space="0" w:color="auto"/>
                <w:right w:val="none" w:sz="0" w:space="0" w:color="auto"/>
              </w:divBdr>
            </w:div>
            <w:div w:id="1976450821">
              <w:marLeft w:val="0"/>
              <w:marRight w:val="0"/>
              <w:marTop w:val="0"/>
              <w:marBottom w:val="0"/>
              <w:divBdr>
                <w:top w:val="none" w:sz="0" w:space="0" w:color="auto"/>
                <w:left w:val="none" w:sz="0" w:space="0" w:color="auto"/>
                <w:bottom w:val="none" w:sz="0" w:space="0" w:color="auto"/>
                <w:right w:val="none" w:sz="0" w:space="0" w:color="auto"/>
              </w:divBdr>
            </w:div>
            <w:div w:id="1322780096">
              <w:marLeft w:val="0"/>
              <w:marRight w:val="0"/>
              <w:marTop w:val="0"/>
              <w:marBottom w:val="0"/>
              <w:divBdr>
                <w:top w:val="none" w:sz="0" w:space="0" w:color="auto"/>
                <w:left w:val="none" w:sz="0" w:space="0" w:color="auto"/>
                <w:bottom w:val="none" w:sz="0" w:space="0" w:color="auto"/>
                <w:right w:val="none" w:sz="0" w:space="0" w:color="auto"/>
              </w:divBdr>
            </w:div>
            <w:div w:id="512034524">
              <w:marLeft w:val="0"/>
              <w:marRight w:val="0"/>
              <w:marTop w:val="0"/>
              <w:marBottom w:val="0"/>
              <w:divBdr>
                <w:top w:val="none" w:sz="0" w:space="0" w:color="auto"/>
                <w:left w:val="none" w:sz="0" w:space="0" w:color="auto"/>
                <w:bottom w:val="none" w:sz="0" w:space="0" w:color="auto"/>
                <w:right w:val="none" w:sz="0" w:space="0" w:color="auto"/>
              </w:divBdr>
            </w:div>
            <w:div w:id="651713474">
              <w:marLeft w:val="0"/>
              <w:marRight w:val="0"/>
              <w:marTop w:val="0"/>
              <w:marBottom w:val="0"/>
              <w:divBdr>
                <w:top w:val="none" w:sz="0" w:space="0" w:color="auto"/>
                <w:left w:val="none" w:sz="0" w:space="0" w:color="auto"/>
                <w:bottom w:val="none" w:sz="0" w:space="0" w:color="auto"/>
                <w:right w:val="none" w:sz="0" w:space="0" w:color="auto"/>
              </w:divBdr>
            </w:div>
            <w:div w:id="941454347">
              <w:marLeft w:val="0"/>
              <w:marRight w:val="0"/>
              <w:marTop w:val="0"/>
              <w:marBottom w:val="0"/>
              <w:divBdr>
                <w:top w:val="none" w:sz="0" w:space="0" w:color="auto"/>
                <w:left w:val="none" w:sz="0" w:space="0" w:color="auto"/>
                <w:bottom w:val="none" w:sz="0" w:space="0" w:color="auto"/>
                <w:right w:val="none" w:sz="0" w:space="0" w:color="auto"/>
              </w:divBdr>
            </w:div>
            <w:div w:id="1642074028">
              <w:marLeft w:val="0"/>
              <w:marRight w:val="0"/>
              <w:marTop w:val="0"/>
              <w:marBottom w:val="0"/>
              <w:divBdr>
                <w:top w:val="none" w:sz="0" w:space="0" w:color="auto"/>
                <w:left w:val="none" w:sz="0" w:space="0" w:color="auto"/>
                <w:bottom w:val="none" w:sz="0" w:space="0" w:color="auto"/>
                <w:right w:val="none" w:sz="0" w:space="0" w:color="auto"/>
              </w:divBdr>
            </w:div>
            <w:div w:id="1354267110">
              <w:marLeft w:val="0"/>
              <w:marRight w:val="0"/>
              <w:marTop w:val="0"/>
              <w:marBottom w:val="0"/>
              <w:divBdr>
                <w:top w:val="none" w:sz="0" w:space="0" w:color="auto"/>
                <w:left w:val="none" w:sz="0" w:space="0" w:color="auto"/>
                <w:bottom w:val="none" w:sz="0" w:space="0" w:color="auto"/>
                <w:right w:val="none" w:sz="0" w:space="0" w:color="auto"/>
              </w:divBdr>
            </w:div>
            <w:div w:id="665327070">
              <w:marLeft w:val="0"/>
              <w:marRight w:val="0"/>
              <w:marTop w:val="0"/>
              <w:marBottom w:val="0"/>
              <w:divBdr>
                <w:top w:val="none" w:sz="0" w:space="0" w:color="auto"/>
                <w:left w:val="none" w:sz="0" w:space="0" w:color="auto"/>
                <w:bottom w:val="none" w:sz="0" w:space="0" w:color="auto"/>
                <w:right w:val="none" w:sz="0" w:space="0" w:color="auto"/>
              </w:divBdr>
            </w:div>
            <w:div w:id="1921870291">
              <w:marLeft w:val="0"/>
              <w:marRight w:val="0"/>
              <w:marTop w:val="0"/>
              <w:marBottom w:val="0"/>
              <w:divBdr>
                <w:top w:val="none" w:sz="0" w:space="0" w:color="auto"/>
                <w:left w:val="none" w:sz="0" w:space="0" w:color="auto"/>
                <w:bottom w:val="none" w:sz="0" w:space="0" w:color="auto"/>
                <w:right w:val="none" w:sz="0" w:space="0" w:color="auto"/>
              </w:divBdr>
            </w:div>
            <w:div w:id="1752048542">
              <w:marLeft w:val="0"/>
              <w:marRight w:val="0"/>
              <w:marTop w:val="0"/>
              <w:marBottom w:val="0"/>
              <w:divBdr>
                <w:top w:val="none" w:sz="0" w:space="0" w:color="auto"/>
                <w:left w:val="none" w:sz="0" w:space="0" w:color="auto"/>
                <w:bottom w:val="none" w:sz="0" w:space="0" w:color="auto"/>
                <w:right w:val="none" w:sz="0" w:space="0" w:color="auto"/>
              </w:divBdr>
            </w:div>
            <w:div w:id="1847281544">
              <w:marLeft w:val="0"/>
              <w:marRight w:val="0"/>
              <w:marTop w:val="0"/>
              <w:marBottom w:val="0"/>
              <w:divBdr>
                <w:top w:val="none" w:sz="0" w:space="0" w:color="auto"/>
                <w:left w:val="none" w:sz="0" w:space="0" w:color="auto"/>
                <w:bottom w:val="none" w:sz="0" w:space="0" w:color="auto"/>
                <w:right w:val="none" w:sz="0" w:space="0" w:color="auto"/>
              </w:divBdr>
            </w:div>
            <w:div w:id="949313416">
              <w:marLeft w:val="0"/>
              <w:marRight w:val="0"/>
              <w:marTop w:val="0"/>
              <w:marBottom w:val="0"/>
              <w:divBdr>
                <w:top w:val="none" w:sz="0" w:space="0" w:color="auto"/>
                <w:left w:val="none" w:sz="0" w:space="0" w:color="auto"/>
                <w:bottom w:val="none" w:sz="0" w:space="0" w:color="auto"/>
                <w:right w:val="none" w:sz="0" w:space="0" w:color="auto"/>
              </w:divBdr>
            </w:div>
            <w:div w:id="60057446">
              <w:marLeft w:val="0"/>
              <w:marRight w:val="0"/>
              <w:marTop w:val="0"/>
              <w:marBottom w:val="0"/>
              <w:divBdr>
                <w:top w:val="none" w:sz="0" w:space="0" w:color="auto"/>
                <w:left w:val="none" w:sz="0" w:space="0" w:color="auto"/>
                <w:bottom w:val="none" w:sz="0" w:space="0" w:color="auto"/>
                <w:right w:val="none" w:sz="0" w:space="0" w:color="auto"/>
              </w:divBdr>
            </w:div>
            <w:div w:id="1389373975">
              <w:marLeft w:val="0"/>
              <w:marRight w:val="0"/>
              <w:marTop w:val="0"/>
              <w:marBottom w:val="0"/>
              <w:divBdr>
                <w:top w:val="none" w:sz="0" w:space="0" w:color="auto"/>
                <w:left w:val="none" w:sz="0" w:space="0" w:color="auto"/>
                <w:bottom w:val="none" w:sz="0" w:space="0" w:color="auto"/>
                <w:right w:val="none" w:sz="0" w:space="0" w:color="auto"/>
              </w:divBdr>
            </w:div>
            <w:div w:id="1330326027">
              <w:marLeft w:val="0"/>
              <w:marRight w:val="0"/>
              <w:marTop w:val="0"/>
              <w:marBottom w:val="0"/>
              <w:divBdr>
                <w:top w:val="none" w:sz="0" w:space="0" w:color="auto"/>
                <w:left w:val="none" w:sz="0" w:space="0" w:color="auto"/>
                <w:bottom w:val="none" w:sz="0" w:space="0" w:color="auto"/>
                <w:right w:val="none" w:sz="0" w:space="0" w:color="auto"/>
              </w:divBdr>
            </w:div>
            <w:div w:id="1898348441">
              <w:marLeft w:val="0"/>
              <w:marRight w:val="0"/>
              <w:marTop w:val="0"/>
              <w:marBottom w:val="0"/>
              <w:divBdr>
                <w:top w:val="none" w:sz="0" w:space="0" w:color="auto"/>
                <w:left w:val="none" w:sz="0" w:space="0" w:color="auto"/>
                <w:bottom w:val="none" w:sz="0" w:space="0" w:color="auto"/>
                <w:right w:val="none" w:sz="0" w:space="0" w:color="auto"/>
              </w:divBdr>
            </w:div>
            <w:div w:id="1005744623">
              <w:marLeft w:val="0"/>
              <w:marRight w:val="0"/>
              <w:marTop w:val="0"/>
              <w:marBottom w:val="0"/>
              <w:divBdr>
                <w:top w:val="none" w:sz="0" w:space="0" w:color="auto"/>
                <w:left w:val="none" w:sz="0" w:space="0" w:color="auto"/>
                <w:bottom w:val="none" w:sz="0" w:space="0" w:color="auto"/>
                <w:right w:val="none" w:sz="0" w:space="0" w:color="auto"/>
              </w:divBdr>
            </w:div>
            <w:div w:id="355692265">
              <w:marLeft w:val="0"/>
              <w:marRight w:val="0"/>
              <w:marTop w:val="0"/>
              <w:marBottom w:val="0"/>
              <w:divBdr>
                <w:top w:val="none" w:sz="0" w:space="0" w:color="auto"/>
                <w:left w:val="none" w:sz="0" w:space="0" w:color="auto"/>
                <w:bottom w:val="none" w:sz="0" w:space="0" w:color="auto"/>
                <w:right w:val="none" w:sz="0" w:space="0" w:color="auto"/>
              </w:divBdr>
            </w:div>
            <w:div w:id="186217890">
              <w:marLeft w:val="0"/>
              <w:marRight w:val="0"/>
              <w:marTop w:val="0"/>
              <w:marBottom w:val="0"/>
              <w:divBdr>
                <w:top w:val="none" w:sz="0" w:space="0" w:color="auto"/>
                <w:left w:val="none" w:sz="0" w:space="0" w:color="auto"/>
                <w:bottom w:val="none" w:sz="0" w:space="0" w:color="auto"/>
                <w:right w:val="none" w:sz="0" w:space="0" w:color="auto"/>
              </w:divBdr>
            </w:div>
            <w:div w:id="63141209">
              <w:marLeft w:val="0"/>
              <w:marRight w:val="0"/>
              <w:marTop w:val="0"/>
              <w:marBottom w:val="0"/>
              <w:divBdr>
                <w:top w:val="none" w:sz="0" w:space="0" w:color="auto"/>
                <w:left w:val="none" w:sz="0" w:space="0" w:color="auto"/>
                <w:bottom w:val="none" w:sz="0" w:space="0" w:color="auto"/>
                <w:right w:val="none" w:sz="0" w:space="0" w:color="auto"/>
              </w:divBdr>
            </w:div>
            <w:div w:id="219053408">
              <w:marLeft w:val="0"/>
              <w:marRight w:val="0"/>
              <w:marTop w:val="0"/>
              <w:marBottom w:val="0"/>
              <w:divBdr>
                <w:top w:val="none" w:sz="0" w:space="0" w:color="auto"/>
                <w:left w:val="none" w:sz="0" w:space="0" w:color="auto"/>
                <w:bottom w:val="none" w:sz="0" w:space="0" w:color="auto"/>
                <w:right w:val="none" w:sz="0" w:space="0" w:color="auto"/>
              </w:divBdr>
            </w:div>
            <w:div w:id="166068458">
              <w:marLeft w:val="0"/>
              <w:marRight w:val="0"/>
              <w:marTop w:val="0"/>
              <w:marBottom w:val="0"/>
              <w:divBdr>
                <w:top w:val="none" w:sz="0" w:space="0" w:color="auto"/>
                <w:left w:val="none" w:sz="0" w:space="0" w:color="auto"/>
                <w:bottom w:val="none" w:sz="0" w:space="0" w:color="auto"/>
                <w:right w:val="none" w:sz="0" w:space="0" w:color="auto"/>
              </w:divBdr>
            </w:div>
            <w:div w:id="445658247">
              <w:marLeft w:val="0"/>
              <w:marRight w:val="0"/>
              <w:marTop w:val="0"/>
              <w:marBottom w:val="0"/>
              <w:divBdr>
                <w:top w:val="none" w:sz="0" w:space="0" w:color="auto"/>
                <w:left w:val="none" w:sz="0" w:space="0" w:color="auto"/>
                <w:bottom w:val="none" w:sz="0" w:space="0" w:color="auto"/>
                <w:right w:val="none" w:sz="0" w:space="0" w:color="auto"/>
              </w:divBdr>
            </w:div>
            <w:div w:id="722796619">
              <w:marLeft w:val="0"/>
              <w:marRight w:val="0"/>
              <w:marTop w:val="0"/>
              <w:marBottom w:val="0"/>
              <w:divBdr>
                <w:top w:val="none" w:sz="0" w:space="0" w:color="auto"/>
                <w:left w:val="none" w:sz="0" w:space="0" w:color="auto"/>
                <w:bottom w:val="none" w:sz="0" w:space="0" w:color="auto"/>
                <w:right w:val="none" w:sz="0" w:space="0" w:color="auto"/>
              </w:divBdr>
            </w:div>
            <w:div w:id="1052188770">
              <w:marLeft w:val="0"/>
              <w:marRight w:val="0"/>
              <w:marTop w:val="0"/>
              <w:marBottom w:val="0"/>
              <w:divBdr>
                <w:top w:val="none" w:sz="0" w:space="0" w:color="auto"/>
                <w:left w:val="none" w:sz="0" w:space="0" w:color="auto"/>
                <w:bottom w:val="none" w:sz="0" w:space="0" w:color="auto"/>
                <w:right w:val="none" w:sz="0" w:space="0" w:color="auto"/>
              </w:divBdr>
            </w:div>
            <w:div w:id="1625572175">
              <w:marLeft w:val="0"/>
              <w:marRight w:val="0"/>
              <w:marTop w:val="0"/>
              <w:marBottom w:val="0"/>
              <w:divBdr>
                <w:top w:val="none" w:sz="0" w:space="0" w:color="auto"/>
                <w:left w:val="none" w:sz="0" w:space="0" w:color="auto"/>
                <w:bottom w:val="none" w:sz="0" w:space="0" w:color="auto"/>
                <w:right w:val="none" w:sz="0" w:space="0" w:color="auto"/>
              </w:divBdr>
            </w:div>
            <w:div w:id="1092510799">
              <w:marLeft w:val="0"/>
              <w:marRight w:val="0"/>
              <w:marTop w:val="0"/>
              <w:marBottom w:val="0"/>
              <w:divBdr>
                <w:top w:val="none" w:sz="0" w:space="0" w:color="auto"/>
                <w:left w:val="none" w:sz="0" w:space="0" w:color="auto"/>
                <w:bottom w:val="none" w:sz="0" w:space="0" w:color="auto"/>
                <w:right w:val="none" w:sz="0" w:space="0" w:color="auto"/>
              </w:divBdr>
            </w:div>
            <w:div w:id="1277635013">
              <w:marLeft w:val="0"/>
              <w:marRight w:val="0"/>
              <w:marTop w:val="0"/>
              <w:marBottom w:val="0"/>
              <w:divBdr>
                <w:top w:val="none" w:sz="0" w:space="0" w:color="auto"/>
                <w:left w:val="none" w:sz="0" w:space="0" w:color="auto"/>
                <w:bottom w:val="none" w:sz="0" w:space="0" w:color="auto"/>
                <w:right w:val="none" w:sz="0" w:space="0" w:color="auto"/>
              </w:divBdr>
            </w:div>
            <w:div w:id="262810645">
              <w:marLeft w:val="0"/>
              <w:marRight w:val="0"/>
              <w:marTop w:val="0"/>
              <w:marBottom w:val="0"/>
              <w:divBdr>
                <w:top w:val="none" w:sz="0" w:space="0" w:color="auto"/>
                <w:left w:val="none" w:sz="0" w:space="0" w:color="auto"/>
                <w:bottom w:val="none" w:sz="0" w:space="0" w:color="auto"/>
                <w:right w:val="none" w:sz="0" w:space="0" w:color="auto"/>
              </w:divBdr>
            </w:div>
            <w:div w:id="1160192392">
              <w:marLeft w:val="0"/>
              <w:marRight w:val="0"/>
              <w:marTop w:val="0"/>
              <w:marBottom w:val="0"/>
              <w:divBdr>
                <w:top w:val="none" w:sz="0" w:space="0" w:color="auto"/>
                <w:left w:val="none" w:sz="0" w:space="0" w:color="auto"/>
                <w:bottom w:val="none" w:sz="0" w:space="0" w:color="auto"/>
                <w:right w:val="none" w:sz="0" w:space="0" w:color="auto"/>
              </w:divBdr>
            </w:div>
            <w:div w:id="1947695300">
              <w:marLeft w:val="0"/>
              <w:marRight w:val="0"/>
              <w:marTop w:val="0"/>
              <w:marBottom w:val="0"/>
              <w:divBdr>
                <w:top w:val="none" w:sz="0" w:space="0" w:color="auto"/>
                <w:left w:val="none" w:sz="0" w:space="0" w:color="auto"/>
                <w:bottom w:val="none" w:sz="0" w:space="0" w:color="auto"/>
                <w:right w:val="none" w:sz="0" w:space="0" w:color="auto"/>
              </w:divBdr>
            </w:div>
            <w:div w:id="898175142">
              <w:marLeft w:val="0"/>
              <w:marRight w:val="0"/>
              <w:marTop w:val="0"/>
              <w:marBottom w:val="0"/>
              <w:divBdr>
                <w:top w:val="none" w:sz="0" w:space="0" w:color="auto"/>
                <w:left w:val="none" w:sz="0" w:space="0" w:color="auto"/>
                <w:bottom w:val="none" w:sz="0" w:space="0" w:color="auto"/>
                <w:right w:val="none" w:sz="0" w:space="0" w:color="auto"/>
              </w:divBdr>
            </w:div>
            <w:div w:id="1204100004">
              <w:marLeft w:val="0"/>
              <w:marRight w:val="0"/>
              <w:marTop w:val="0"/>
              <w:marBottom w:val="0"/>
              <w:divBdr>
                <w:top w:val="none" w:sz="0" w:space="0" w:color="auto"/>
                <w:left w:val="none" w:sz="0" w:space="0" w:color="auto"/>
                <w:bottom w:val="none" w:sz="0" w:space="0" w:color="auto"/>
                <w:right w:val="none" w:sz="0" w:space="0" w:color="auto"/>
              </w:divBdr>
            </w:div>
            <w:div w:id="1812214875">
              <w:marLeft w:val="0"/>
              <w:marRight w:val="0"/>
              <w:marTop w:val="0"/>
              <w:marBottom w:val="0"/>
              <w:divBdr>
                <w:top w:val="none" w:sz="0" w:space="0" w:color="auto"/>
                <w:left w:val="none" w:sz="0" w:space="0" w:color="auto"/>
                <w:bottom w:val="none" w:sz="0" w:space="0" w:color="auto"/>
                <w:right w:val="none" w:sz="0" w:space="0" w:color="auto"/>
              </w:divBdr>
            </w:div>
            <w:div w:id="217055861">
              <w:marLeft w:val="0"/>
              <w:marRight w:val="0"/>
              <w:marTop w:val="0"/>
              <w:marBottom w:val="0"/>
              <w:divBdr>
                <w:top w:val="none" w:sz="0" w:space="0" w:color="auto"/>
                <w:left w:val="none" w:sz="0" w:space="0" w:color="auto"/>
                <w:bottom w:val="none" w:sz="0" w:space="0" w:color="auto"/>
                <w:right w:val="none" w:sz="0" w:space="0" w:color="auto"/>
              </w:divBdr>
            </w:div>
            <w:div w:id="1310747123">
              <w:marLeft w:val="0"/>
              <w:marRight w:val="0"/>
              <w:marTop w:val="0"/>
              <w:marBottom w:val="0"/>
              <w:divBdr>
                <w:top w:val="none" w:sz="0" w:space="0" w:color="auto"/>
                <w:left w:val="none" w:sz="0" w:space="0" w:color="auto"/>
                <w:bottom w:val="none" w:sz="0" w:space="0" w:color="auto"/>
                <w:right w:val="none" w:sz="0" w:space="0" w:color="auto"/>
              </w:divBdr>
            </w:div>
            <w:div w:id="714932730">
              <w:marLeft w:val="0"/>
              <w:marRight w:val="0"/>
              <w:marTop w:val="0"/>
              <w:marBottom w:val="0"/>
              <w:divBdr>
                <w:top w:val="none" w:sz="0" w:space="0" w:color="auto"/>
                <w:left w:val="none" w:sz="0" w:space="0" w:color="auto"/>
                <w:bottom w:val="none" w:sz="0" w:space="0" w:color="auto"/>
                <w:right w:val="none" w:sz="0" w:space="0" w:color="auto"/>
              </w:divBdr>
            </w:div>
            <w:div w:id="1470980069">
              <w:marLeft w:val="0"/>
              <w:marRight w:val="0"/>
              <w:marTop w:val="0"/>
              <w:marBottom w:val="0"/>
              <w:divBdr>
                <w:top w:val="none" w:sz="0" w:space="0" w:color="auto"/>
                <w:left w:val="none" w:sz="0" w:space="0" w:color="auto"/>
                <w:bottom w:val="none" w:sz="0" w:space="0" w:color="auto"/>
                <w:right w:val="none" w:sz="0" w:space="0" w:color="auto"/>
              </w:divBdr>
            </w:div>
            <w:div w:id="171729906">
              <w:marLeft w:val="0"/>
              <w:marRight w:val="0"/>
              <w:marTop w:val="0"/>
              <w:marBottom w:val="0"/>
              <w:divBdr>
                <w:top w:val="none" w:sz="0" w:space="0" w:color="auto"/>
                <w:left w:val="none" w:sz="0" w:space="0" w:color="auto"/>
                <w:bottom w:val="none" w:sz="0" w:space="0" w:color="auto"/>
                <w:right w:val="none" w:sz="0" w:space="0" w:color="auto"/>
              </w:divBdr>
            </w:div>
            <w:div w:id="1690720590">
              <w:marLeft w:val="0"/>
              <w:marRight w:val="0"/>
              <w:marTop w:val="0"/>
              <w:marBottom w:val="0"/>
              <w:divBdr>
                <w:top w:val="none" w:sz="0" w:space="0" w:color="auto"/>
                <w:left w:val="none" w:sz="0" w:space="0" w:color="auto"/>
                <w:bottom w:val="none" w:sz="0" w:space="0" w:color="auto"/>
                <w:right w:val="none" w:sz="0" w:space="0" w:color="auto"/>
              </w:divBdr>
            </w:div>
            <w:div w:id="904071030">
              <w:marLeft w:val="0"/>
              <w:marRight w:val="0"/>
              <w:marTop w:val="0"/>
              <w:marBottom w:val="0"/>
              <w:divBdr>
                <w:top w:val="none" w:sz="0" w:space="0" w:color="auto"/>
                <w:left w:val="none" w:sz="0" w:space="0" w:color="auto"/>
                <w:bottom w:val="none" w:sz="0" w:space="0" w:color="auto"/>
                <w:right w:val="none" w:sz="0" w:space="0" w:color="auto"/>
              </w:divBdr>
            </w:div>
            <w:div w:id="1252471982">
              <w:marLeft w:val="0"/>
              <w:marRight w:val="0"/>
              <w:marTop w:val="0"/>
              <w:marBottom w:val="0"/>
              <w:divBdr>
                <w:top w:val="none" w:sz="0" w:space="0" w:color="auto"/>
                <w:left w:val="none" w:sz="0" w:space="0" w:color="auto"/>
                <w:bottom w:val="none" w:sz="0" w:space="0" w:color="auto"/>
                <w:right w:val="none" w:sz="0" w:space="0" w:color="auto"/>
              </w:divBdr>
            </w:div>
            <w:div w:id="194271147">
              <w:marLeft w:val="0"/>
              <w:marRight w:val="0"/>
              <w:marTop w:val="0"/>
              <w:marBottom w:val="0"/>
              <w:divBdr>
                <w:top w:val="none" w:sz="0" w:space="0" w:color="auto"/>
                <w:left w:val="none" w:sz="0" w:space="0" w:color="auto"/>
                <w:bottom w:val="none" w:sz="0" w:space="0" w:color="auto"/>
                <w:right w:val="none" w:sz="0" w:space="0" w:color="auto"/>
              </w:divBdr>
            </w:div>
            <w:div w:id="1656563631">
              <w:marLeft w:val="0"/>
              <w:marRight w:val="0"/>
              <w:marTop w:val="0"/>
              <w:marBottom w:val="0"/>
              <w:divBdr>
                <w:top w:val="none" w:sz="0" w:space="0" w:color="auto"/>
                <w:left w:val="none" w:sz="0" w:space="0" w:color="auto"/>
                <w:bottom w:val="none" w:sz="0" w:space="0" w:color="auto"/>
                <w:right w:val="none" w:sz="0" w:space="0" w:color="auto"/>
              </w:divBdr>
            </w:div>
            <w:div w:id="1914241162">
              <w:marLeft w:val="0"/>
              <w:marRight w:val="0"/>
              <w:marTop w:val="0"/>
              <w:marBottom w:val="0"/>
              <w:divBdr>
                <w:top w:val="none" w:sz="0" w:space="0" w:color="auto"/>
                <w:left w:val="none" w:sz="0" w:space="0" w:color="auto"/>
                <w:bottom w:val="none" w:sz="0" w:space="0" w:color="auto"/>
                <w:right w:val="none" w:sz="0" w:space="0" w:color="auto"/>
              </w:divBdr>
            </w:div>
            <w:div w:id="1077820553">
              <w:marLeft w:val="0"/>
              <w:marRight w:val="0"/>
              <w:marTop w:val="0"/>
              <w:marBottom w:val="0"/>
              <w:divBdr>
                <w:top w:val="none" w:sz="0" w:space="0" w:color="auto"/>
                <w:left w:val="none" w:sz="0" w:space="0" w:color="auto"/>
                <w:bottom w:val="none" w:sz="0" w:space="0" w:color="auto"/>
                <w:right w:val="none" w:sz="0" w:space="0" w:color="auto"/>
              </w:divBdr>
            </w:div>
            <w:div w:id="1783961265">
              <w:marLeft w:val="0"/>
              <w:marRight w:val="0"/>
              <w:marTop w:val="0"/>
              <w:marBottom w:val="0"/>
              <w:divBdr>
                <w:top w:val="none" w:sz="0" w:space="0" w:color="auto"/>
                <w:left w:val="none" w:sz="0" w:space="0" w:color="auto"/>
                <w:bottom w:val="none" w:sz="0" w:space="0" w:color="auto"/>
                <w:right w:val="none" w:sz="0" w:space="0" w:color="auto"/>
              </w:divBdr>
            </w:div>
            <w:div w:id="637148676">
              <w:marLeft w:val="0"/>
              <w:marRight w:val="0"/>
              <w:marTop w:val="0"/>
              <w:marBottom w:val="0"/>
              <w:divBdr>
                <w:top w:val="none" w:sz="0" w:space="0" w:color="auto"/>
                <w:left w:val="none" w:sz="0" w:space="0" w:color="auto"/>
                <w:bottom w:val="none" w:sz="0" w:space="0" w:color="auto"/>
                <w:right w:val="none" w:sz="0" w:space="0" w:color="auto"/>
              </w:divBdr>
            </w:div>
            <w:div w:id="430857840">
              <w:marLeft w:val="0"/>
              <w:marRight w:val="0"/>
              <w:marTop w:val="0"/>
              <w:marBottom w:val="0"/>
              <w:divBdr>
                <w:top w:val="none" w:sz="0" w:space="0" w:color="auto"/>
                <w:left w:val="none" w:sz="0" w:space="0" w:color="auto"/>
                <w:bottom w:val="none" w:sz="0" w:space="0" w:color="auto"/>
                <w:right w:val="none" w:sz="0" w:space="0" w:color="auto"/>
              </w:divBdr>
            </w:div>
            <w:div w:id="292248371">
              <w:marLeft w:val="0"/>
              <w:marRight w:val="0"/>
              <w:marTop w:val="0"/>
              <w:marBottom w:val="0"/>
              <w:divBdr>
                <w:top w:val="none" w:sz="0" w:space="0" w:color="auto"/>
                <w:left w:val="none" w:sz="0" w:space="0" w:color="auto"/>
                <w:bottom w:val="none" w:sz="0" w:space="0" w:color="auto"/>
                <w:right w:val="none" w:sz="0" w:space="0" w:color="auto"/>
              </w:divBdr>
            </w:div>
            <w:div w:id="1458992487">
              <w:marLeft w:val="0"/>
              <w:marRight w:val="0"/>
              <w:marTop w:val="0"/>
              <w:marBottom w:val="0"/>
              <w:divBdr>
                <w:top w:val="none" w:sz="0" w:space="0" w:color="auto"/>
                <w:left w:val="none" w:sz="0" w:space="0" w:color="auto"/>
                <w:bottom w:val="none" w:sz="0" w:space="0" w:color="auto"/>
                <w:right w:val="none" w:sz="0" w:space="0" w:color="auto"/>
              </w:divBdr>
            </w:div>
            <w:div w:id="139739663">
              <w:marLeft w:val="0"/>
              <w:marRight w:val="0"/>
              <w:marTop w:val="0"/>
              <w:marBottom w:val="0"/>
              <w:divBdr>
                <w:top w:val="none" w:sz="0" w:space="0" w:color="auto"/>
                <w:left w:val="none" w:sz="0" w:space="0" w:color="auto"/>
                <w:bottom w:val="none" w:sz="0" w:space="0" w:color="auto"/>
                <w:right w:val="none" w:sz="0" w:space="0" w:color="auto"/>
              </w:divBdr>
            </w:div>
            <w:div w:id="1653367370">
              <w:marLeft w:val="0"/>
              <w:marRight w:val="0"/>
              <w:marTop w:val="0"/>
              <w:marBottom w:val="0"/>
              <w:divBdr>
                <w:top w:val="none" w:sz="0" w:space="0" w:color="auto"/>
                <w:left w:val="none" w:sz="0" w:space="0" w:color="auto"/>
                <w:bottom w:val="none" w:sz="0" w:space="0" w:color="auto"/>
                <w:right w:val="none" w:sz="0" w:space="0" w:color="auto"/>
              </w:divBdr>
            </w:div>
            <w:div w:id="1461915523">
              <w:marLeft w:val="0"/>
              <w:marRight w:val="0"/>
              <w:marTop w:val="0"/>
              <w:marBottom w:val="0"/>
              <w:divBdr>
                <w:top w:val="none" w:sz="0" w:space="0" w:color="auto"/>
                <w:left w:val="none" w:sz="0" w:space="0" w:color="auto"/>
                <w:bottom w:val="none" w:sz="0" w:space="0" w:color="auto"/>
                <w:right w:val="none" w:sz="0" w:space="0" w:color="auto"/>
              </w:divBdr>
            </w:div>
            <w:div w:id="561139331">
              <w:marLeft w:val="0"/>
              <w:marRight w:val="0"/>
              <w:marTop w:val="0"/>
              <w:marBottom w:val="0"/>
              <w:divBdr>
                <w:top w:val="none" w:sz="0" w:space="0" w:color="auto"/>
                <w:left w:val="none" w:sz="0" w:space="0" w:color="auto"/>
                <w:bottom w:val="none" w:sz="0" w:space="0" w:color="auto"/>
                <w:right w:val="none" w:sz="0" w:space="0" w:color="auto"/>
              </w:divBdr>
            </w:div>
            <w:div w:id="646057089">
              <w:marLeft w:val="0"/>
              <w:marRight w:val="0"/>
              <w:marTop w:val="0"/>
              <w:marBottom w:val="0"/>
              <w:divBdr>
                <w:top w:val="none" w:sz="0" w:space="0" w:color="auto"/>
                <w:left w:val="none" w:sz="0" w:space="0" w:color="auto"/>
                <w:bottom w:val="none" w:sz="0" w:space="0" w:color="auto"/>
                <w:right w:val="none" w:sz="0" w:space="0" w:color="auto"/>
              </w:divBdr>
            </w:div>
            <w:div w:id="801189994">
              <w:marLeft w:val="0"/>
              <w:marRight w:val="0"/>
              <w:marTop w:val="0"/>
              <w:marBottom w:val="0"/>
              <w:divBdr>
                <w:top w:val="none" w:sz="0" w:space="0" w:color="auto"/>
                <w:left w:val="none" w:sz="0" w:space="0" w:color="auto"/>
                <w:bottom w:val="none" w:sz="0" w:space="0" w:color="auto"/>
                <w:right w:val="none" w:sz="0" w:space="0" w:color="auto"/>
              </w:divBdr>
            </w:div>
            <w:div w:id="1797524800">
              <w:marLeft w:val="0"/>
              <w:marRight w:val="0"/>
              <w:marTop w:val="0"/>
              <w:marBottom w:val="0"/>
              <w:divBdr>
                <w:top w:val="none" w:sz="0" w:space="0" w:color="auto"/>
                <w:left w:val="none" w:sz="0" w:space="0" w:color="auto"/>
                <w:bottom w:val="none" w:sz="0" w:space="0" w:color="auto"/>
                <w:right w:val="none" w:sz="0" w:space="0" w:color="auto"/>
              </w:divBdr>
            </w:div>
            <w:div w:id="1352225204">
              <w:marLeft w:val="0"/>
              <w:marRight w:val="0"/>
              <w:marTop w:val="0"/>
              <w:marBottom w:val="0"/>
              <w:divBdr>
                <w:top w:val="none" w:sz="0" w:space="0" w:color="auto"/>
                <w:left w:val="none" w:sz="0" w:space="0" w:color="auto"/>
                <w:bottom w:val="none" w:sz="0" w:space="0" w:color="auto"/>
                <w:right w:val="none" w:sz="0" w:space="0" w:color="auto"/>
              </w:divBdr>
            </w:div>
            <w:div w:id="2138911823">
              <w:marLeft w:val="0"/>
              <w:marRight w:val="0"/>
              <w:marTop w:val="0"/>
              <w:marBottom w:val="0"/>
              <w:divBdr>
                <w:top w:val="none" w:sz="0" w:space="0" w:color="auto"/>
                <w:left w:val="none" w:sz="0" w:space="0" w:color="auto"/>
                <w:bottom w:val="none" w:sz="0" w:space="0" w:color="auto"/>
                <w:right w:val="none" w:sz="0" w:space="0" w:color="auto"/>
              </w:divBdr>
            </w:div>
            <w:div w:id="1253858731">
              <w:marLeft w:val="0"/>
              <w:marRight w:val="0"/>
              <w:marTop w:val="0"/>
              <w:marBottom w:val="0"/>
              <w:divBdr>
                <w:top w:val="none" w:sz="0" w:space="0" w:color="auto"/>
                <w:left w:val="none" w:sz="0" w:space="0" w:color="auto"/>
                <w:bottom w:val="none" w:sz="0" w:space="0" w:color="auto"/>
                <w:right w:val="none" w:sz="0" w:space="0" w:color="auto"/>
              </w:divBdr>
            </w:div>
            <w:div w:id="112289798">
              <w:marLeft w:val="0"/>
              <w:marRight w:val="0"/>
              <w:marTop w:val="0"/>
              <w:marBottom w:val="0"/>
              <w:divBdr>
                <w:top w:val="none" w:sz="0" w:space="0" w:color="auto"/>
                <w:left w:val="none" w:sz="0" w:space="0" w:color="auto"/>
                <w:bottom w:val="none" w:sz="0" w:space="0" w:color="auto"/>
                <w:right w:val="none" w:sz="0" w:space="0" w:color="auto"/>
              </w:divBdr>
            </w:div>
            <w:div w:id="1541241033">
              <w:marLeft w:val="0"/>
              <w:marRight w:val="0"/>
              <w:marTop w:val="0"/>
              <w:marBottom w:val="0"/>
              <w:divBdr>
                <w:top w:val="none" w:sz="0" w:space="0" w:color="auto"/>
                <w:left w:val="none" w:sz="0" w:space="0" w:color="auto"/>
                <w:bottom w:val="none" w:sz="0" w:space="0" w:color="auto"/>
                <w:right w:val="none" w:sz="0" w:space="0" w:color="auto"/>
              </w:divBdr>
            </w:div>
            <w:div w:id="1657102258">
              <w:marLeft w:val="0"/>
              <w:marRight w:val="0"/>
              <w:marTop w:val="0"/>
              <w:marBottom w:val="0"/>
              <w:divBdr>
                <w:top w:val="none" w:sz="0" w:space="0" w:color="auto"/>
                <w:left w:val="none" w:sz="0" w:space="0" w:color="auto"/>
                <w:bottom w:val="none" w:sz="0" w:space="0" w:color="auto"/>
                <w:right w:val="none" w:sz="0" w:space="0" w:color="auto"/>
              </w:divBdr>
            </w:div>
            <w:div w:id="1295260786">
              <w:marLeft w:val="0"/>
              <w:marRight w:val="0"/>
              <w:marTop w:val="0"/>
              <w:marBottom w:val="0"/>
              <w:divBdr>
                <w:top w:val="none" w:sz="0" w:space="0" w:color="auto"/>
                <w:left w:val="none" w:sz="0" w:space="0" w:color="auto"/>
                <w:bottom w:val="none" w:sz="0" w:space="0" w:color="auto"/>
                <w:right w:val="none" w:sz="0" w:space="0" w:color="auto"/>
              </w:divBdr>
            </w:div>
            <w:div w:id="1076170837">
              <w:marLeft w:val="0"/>
              <w:marRight w:val="0"/>
              <w:marTop w:val="0"/>
              <w:marBottom w:val="0"/>
              <w:divBdr>
                <w:top w:val="none" w:sz="0" w:space="0" w:color="auto"/>
                <w:left w:val="none" w:sz="0" w:space="0" w:color="auto"/>
                <w:bottom w:val="none" w:sz="0" w:space="0" w:color="auto"/>
                <w:right w:val="none" w:sz="0" w:space="0" w:color="auto"/>
              </w:divBdr>
            </w:div>
            <w:div w:id="555045429">
              <w:marLeft w:val="0"/>
              <w:marRight w:val="0"/>
              <w:marTop w:val="0"/>
              <w:marBottom w:val="0"/>
              <w:divBdr>
                <w:top w:val="none" w:sz="0" w:space="0" w:color="auto"/>
                <w:left w:val="none" w:sz="0" w:space="0" w:color="auto"/>
                <w:bottom w:val="none" w:sz="0" w:space="0" w:color="auto"/>
                <w:right w:val="none" w:sz="0" w:space="0" w:color="auto"/>
              </w:divBdr>
            </w:div>
            <w:div w:id="1276794047">
              <w:marLeft w:val="0"/>
              <w:marRight w:val="0"/>
              <w:marTop w:val="0"/>
              <w:marBottom w:val="0"/>
              <w:divBdr>
                <w:top w:val="none" w:sz="0" w:space="0" w:color="auto"/>
                <w:left w:val="none" w:sz="0" w:space="0" w:color="auto"/>
                <w:bottom w:val="none" w:sz="0" w:space="0" w:color="auto"/>
                <w:right w:val="none" w:sz="0" w:space="0" w:color="auto"/>
              </w:divBdr>
            </w:div>
            <w:div w:id="1373722864">
              <w:marLeft w:val="0"/>
              <w:marRight w:val="0"/>
              <w:marTop w:val="0"/>
              <w:marBottom w:val="0"/>
              <w:divBdr>
                <w:top w:val="none" w:sz="0" w:space="0" w:color="auto"/>
                <w:left w:val="none" w:sz="0" w:space="0" w:color="auto"/>
                <w:bottom w:val="none" w:sz="0" w:space="0" w:color="auto"/>
                <w:right w:val="none" w:sz="0" w:space="0" w:color="auto"/>
              </w:divBdr>
            </w:div>
            <w:div w:id="221793376">
              <w:marLeft w:val="0"/>
              <w:marRight w:val="0"/>
              <w:marTop w:val="0"/>
              <w:marBottom w:val="0"/>
              <w:divBdr>
                <w:top w:val="none" w:sz="0" w:space="0" w:color="auto"/>
                <w:left w:val="none" w:sz="0" w:space="0" w:color="auto"/>
                <w:bottom w:val="none" w:sz="0" w:space="0" w:color="auto"/>
                <w:right w:val="none" w:sz="0" w:space="0" w:color="auto"/>
              </w:divBdr>
            </w:div>
            <w:div w:id="695236282">
              <w:marLeft w:val="0"/>
              <w:marRight w:val="0"/>
              <w:marTop w:val="0"/>
              <w:marBottom w:val="0"/>
              <w:divBdr>
                <w:top w:val="none" w:sz="0" w:space="0" w:color="auto"/>
                <w:left w:val="none" w:sz="0" w:space="0" w:color="auto"/>
                <w:bottom w:val="none" w:sz="0" w:space="0" w:color="auto"/>
                <w:right w:val="none" w:sz="0" w:space="0" w:color="auto"/>
              </w:divBdr>
            </w:div>
            <w:div w:id="1481265079">
              <w:marLeft w:val="0"/>
              <w:marRight w:val="0"/>
              <w:marTop w:val="0"/>
              <w:marBottom w:val="0"/>
              <w:divBdr>
                <w:top w:val="none" w:sz="0" w:space="0" w:color="auto"/>
                <w:left w:val="none" w:sz="0" w:space="0" w:color="auto"/>
                <w:bottom w:val="none" w:sz="0" w:space="0" w:color="auto"/>
                <w:right w:val="none" w:sz="0" w:space="0" w:color="auto"/>
              </w:divBdr>
            </w:div>
            <w:div w:id="819930340">
              <w:marLeft w:val="0"/>
              <w:marRight w:val="0"/>
              <w:marTop w:val="0"/>
              <w:marBottom w:val="0"/>
              <w:divBdr>
                <w:top w:val="none" w:sz="0" w:space="0" w:color="auto"/>
                <w:left w:val="none" w:sz="0" w:space="0" w:color="auto"/>
                <w:bottom w:val="none" w:sz="0" w:space="0" w:color="auto"/>
                <w:right w:val="none" w:sz="0" w:space="0" w:color="auto"/>
              </w:divBdr>
            </w:div>
            <w:div w:id="1197351212">
              <w:marLeft w:val="0"/>
              <w:marRight w:val="0"/>
              <w:marTop w:val="0"/>
              <w:marBottom w:val="0"/>
              <w:divBdr>
                <w:top w:val="none" w:sz="0" w:space="0" w:color="auto"/>
                <w:left w:val="none" w:sz="0" w:space="0" w:color="auto"/>
                <w:bottom w:val="none" w:sz="0" w:space="0" w:color="auto"/>
                <w:right w:val="none" w:sz="0" w:space="0" w:color="auto"/>
              </w:divBdr>
            </w:div>
            <w:div w:id="687605894">
              <w:marLeft w:val="0"/>
              <w:marRight w:val="0"/>
              <w:marTop w:val="0"/>
              <w:marBottom w:val="0"/>
              <w:divBdr>
                <w:top w:val="none" w:sz="0" w:space="0" w:color="auto"/>
                <w:left w:val="none" w:sz="0" w:space="0" w:color="auto"/>
                <w:bottom w:val="none" w:sz="0" w:space="0" w:color="auto"/>
                <w:right w:val="none" w:sz="0" w:space="0" w:color="auto"/>
              </w:divBdr>
            </w:div>
            <w:div w:id="162010568">
              <w:marLeft w:val="0"/>
              <w:marRight w:val="0"/>
              <w:marTop w:val="0"/>
              <w:marBottom w:val="0"/>
              <w:divBdr>
                <w:top w:val="none" w:sz="0" w:space="0" w:color="auto"/>
                <w:left w:val="none" w:sz="0" w:space="0" w:color="auto"/>
                <w:bottom w:val="none" w:sz="0" w:space="0" w:color="auto"/>
                <w:right w:val="none" w:sz="0" w:space="0" w:color="auto"/>
              </w:divBdr>
            </w:div>
            <w:div w:id="792600962">
              <w:marLeft w:val="0"/>
              <w:marRight w:val="0"/>
              <w:marTop w:val="0"/>
              <w:marBottom w:val="0"/>
              <w:divBdr>
                <w:top w:val="none" w:sz="0" w:space="0" w:color="auto"/>
                <w:left w:val="none" w:sz="0" w:space="0" w:color="auto"/>
                <w:bottom w:val="none" w:sz="0" w:space="0" w:color="auto"/>
                <w:right w:val="none" w:sz="0" w:space="0" w:color="auto"/>
              </w:divBdr>
            </w:div>
            <w:div w:id="364405739">
              <w:marLeft w:val="0"/>
              <w:marRight w:val="0"/>
              <w:marTop w:val="0"/>
              <w:marBottom w:val="0"/>
              <w:divBdr>
                <w:top w:val="none" w:sz="0" w:space="0" w:color="auto"/>
                <w:left w:val="none" w:sz="0" w:space="0" w:color="auto"/>
                <w:bottom w:val="none" w:sz="0" w:space="0" w:color="auto"/>
                <w:right w:val="none" w:sz="0" w:space="0" w:color="auto"/>
              </w:divBdr>
            </w:div>
            <w:div w:id="1421563583">
              <w:marLeft w:val="0"/>
              <w:marRight w:val="0"/>
              <w:marTop w:val="0"/>
              <w:marBottom w:val="0"/>
              <w:divBdr>
                <w:top w:val="none" w:sz="0" w:space="0" w:color="auto"/>
                <w:left w:val="none" w:sz="0" w:space="0" w:color="auto"/>
                <w:bottom w:val="none" w:sz="0" w:space="0" w:color="auto"/>
                <w:right w:val="none" w:sz="0" w:space="0" w:color="auto"/>
              </w:divBdr>
            </w:div>
            <w:div w:id="18548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6242">
      <w:bodyDiv w:val="1"/>
      <w:marLeft w:val="0"/>
      <w:marRight w:val="0"/>
      <w:marTop w:val="0"/>
      <w:marBottom w:val="0"/>
      <w:divBdr>
        <w:top w:val="none" w:sz="0" w:space="0" w:color="auto"/>
        <w:left w:val="none" w:sz="0" w:space="0" w:color="auto"/>
        <w:bottom w:val="none" w:sz="0" w:space="0" w:color="auto"/>
        <w:right w:val="none" w:sz="0" w:space="0" w:color="auto"/>
      </w:divBdr>
    </w:div>
    <w:div w:id="173422485">
      <w:bodyDiv w:val="1"/>
      <w:marLeft w:val="0"/>
      <w:marRight w:val="0"/>
      <w:marTop w:val="0"/>
      <w:marBottom w:val="0"/>
      <w:divBdr>
        <w:top w:val="none" w:sz="0" w:space="0" w:color="auto"/>
        <w:left w:val="none" w:sz="0" w:space="0" w:color="auto"/>
        <w:bottom w:val="none" w:sz="0" w:space="0" w:color="auto"/>
        <w:right w:val="none" w:sz="0" w:space="0" w:color="auto"/>
      </w:divBdr>
      <w:divsChild>
        <w:div w:id="2092576088">
          <w:marLeft w:val="0"/>
          <w:marRight w:val="0"/>
          <w:marTop w:val="0"/>
          <w:marBottom w:val="0"/>
          <w:divBdr>
            <w:top w:val="none" w:sz="0" w:space="0" w:color="auto"/>
            <w:left w:val="none" w:sz="0" w:space="0" w:color="auto"/>
            <w:bottom w:val="none" w:sz="0" w:space="0" w:color="auto"/>
            <w:right w:val="none" w:sz="0" w:space="0" w:color="auto"/>
          </w:divBdr>
          <w:divsChild>
            <w:div w:id="1147358507">
              <w:marLeft w:val="0"/>
              <w:marRight w:val="0"/>
              <w:marTop w:val="0"/>
              <w:marBottom w:val="0"/>
              <w:divBdr>
                <w:top w:val="none" w:sz="0" w:space="0" w:color="auto"/>
                <w:left w:val="none" w:sz="0" w:space="0" w:color="auto"/>
                <w:bottom w:val="none" w:sz="0" w:space="0" w:color="auto"/>
                <w:right w:val="none" w:sz="0" w:space="0" w:color="auto"/>
              </w:divBdr>
            </w:div>
          </w:divsChild>
        </w:div>
        <w:div w:id="981084241">
          <w:marLeft w:val="0"/>
          <w:marRight w:val="0"/>
          <w:marTop w:val="0"/>
          <w:marBottom w:val="0"/>
          <w:divBdr>
            <w:top w:val="none" w:sz="0" w:space="0" w:color="auto"/>
            <w:left w:val="none" w:sz="0" w:space="0" w:color="auto"/>
            <w:bottom w:val="none" w:sz="0" w:space="0" w:color="auto"/>
            <w:right w:val="none" w:sz="0" w:space="0" w:color="auto"/>
          </w:divBdr>
          <w:divsChild>
            <w:div w:id="298613850">
              <w:marLeft w:val="0"/>
              <w:marRight w:val="0"/>
              <w:marTop w:val="0"/>
              <w:marBottom w:val="0"/>
              <w:divBdr>
                <w:top w:val="none" w:sz="0" w:space="0" w:color="auto"/>
                <w:left w:val="none" w:sz="0" w:space="0" w:color="auto"/>
                <w:bottom w:val="none" w:sz="0" w:space="0" w:color="auto"/>
                <w:right w:val="none" w:sz="0" w:space="0" w:color="auto"/>
              </w:divBdr>
            </w:div>
          </w:divsChild>
        </w:div>
        <w:div w:id="1887836728">
          <w:marLeft w:val="0"/>
          <w:marRight w:val="0"/>
          <w:marTop w:val="0"/>
          <w:marBottom w:val="0"/>
          <w:divBdr>
            <w:top w:val="none" w:sz="0" w:space="0" w:color="auto"/>
            <w:left w:val="none" w:sz="0" w:space="0" w:color="auto"/>
            <w:bottom w:val="none" w:sz="0" w:space="0" w:color="auto"/>
            <w:right w:val="none" w:sz="0" w:space="0" w:color="auto"/>
          </w:divBdr>
          <w:divsChild>
            <w:div w:id="1346051837">
              <w:marLeft w:val="0"/>
              <w:marRight w:val="0"/>
              <w:marTop w:val="0"/>
              <w:marBottom w:val="0"/>
              <w:divBdr>
                <w:top w:val="none" w:sz="0" w:space="0" w:color="auto"/>
                <w:left w:val="none" w:sz="0" w:space="0" w:color="auto"/>
                <w:bottom w:val="none" w:sz="0" w:space="0" w:color="auto"/>
                <w:right w:val="none" w:sz="0" w:space="0" w:color="auto"/>
              </w:divBdr>
            </w:div>
          </w:divsChild>
        </w:div>
        <w:div w:id="733893149">
          <w:marLeft w:val="0"/>
          <w:marRight w:val="0"/>
          <w:marTop w:val="0"/>
          <w:marBottom w:val="0"/>
          <w:divBdr>
            <w:top w:val="none" w:sz="0" w:space="0" w:color="auto"/>
            <w:left w:val="none" w:sz="0" w:space="0" w:color="auto"/>
            <w:bottom w:val="none" w:sz="0" w:space="0" w:color="auto"/>
            <w:right w:val="none" w:sz="0" w:space="0" w:color="auto"/>
          </w:divBdr>
          <w:divsChild>
            <w:div w:id="1605771471">
              <w:marLeft w:val="0"/>
              <w:marRight w:val="0"/>
              <w:marTop w:val="0"/>
              <w:marBottom w:val="0"/>
              <w:divBdr>
                <w:top w:val="none" w:sz="0" w:space="0" w:color="auto"/>
                <w:left w:val="none" w:sz="0" w:space="0" w:color="auto"/>
                <w:bottom w:val="none" w:sz="0" w:space="0" w:color="auto"/>
                <w:right w:val="none" w:sz="0" w:space="0" w:color="auto"/>
              </w:divBdr>
            </w:div>
          </w:divsChild>
        </w:div>
        <w:div w:id="908686634">
          <w:marLeft w:val="0"/>
          <w:marRight w:val="0"/>
          <w:marTop w:val="0"/>
          <w:marBottom w:val="0"/>
          <w:divBdr>
            <w:top w:val="none" w:sz="0" w:space="0" w:color="auto"/>
            <w:left w:val="none" w:sz="0" w:space="0" w:color="auto"/>
            <w:bottom w:val="none" w:sz="0" w:space="0" w:color="auto"/>
            <w:right w:val="none" w:sz="0" w:space="0" w:color="auto"/>
          </w:divBdr>
          <w:divsChild>
            <w:div w:id="1317495900">
              <w:marLeft w:val="0"/>
              <w:marRight w:val="0"/>
              <w:marTop w:val="0"/>
              <w:marBottom w:val="0"/>
              <w:divBdr>
                <w:top w:val="none" w:sz="0" w:space="0" w:color="auto"/>
                <w:left w:val="none" w:sz="0" w:space="0" w:color="auto"/>
                <w:bottom w:val="none" w:sz="0" w:space="0" w:color="auto"/>
                <w:right w:val="none" w:sz="0" w:space="0" w:color="auto"/>
              </w:divBdr>
            </w:div>
          </w:divsChild>
        </w:div>
        <w:div w:id="190340268">
          <w:marLeft w:val="0"/>
          <w:marRight w:val="0"/>
          <w:marTop w:val="0"/>
          <w:marBottom w:val="0"/>
          <w:divBdr>
            <w:top w:val="none" w:sz="0" w:space="0" w:color="auto"/>
            <w:left w:val="none" w:sz="0" w:space="0" w:color="auto"/>
            <w:bottom w:val="none" w:sz="0" w:space="0" w:color="auto"/>
            <w:right w:val="none" w:sz="0" w:space="0" w:color="auto"/>
          </w:divBdr>
          <w:divsChild>
            <w:div w:id="2124105333">
              <w:marLeft w:val="0"/>
              <w:marRight w:val="0"/>
              <w:marTop w:val="0"/>
              <w:marBottom w:val="0"/>
              <w:divBdr>
                <w:top w:val="none" w:sz="0" w:space="0" w:color="auto"/>
                <w:left w:val="none" w:sz="0" w:space="0" w:color="auto"/>
                <w:bottom w:val="none" w:sz="0" w:space="0" w:color="auto"/>
                <w:right w:val="none" w:sz="0" w:space="0" w:color="auto"/>
              </w:divBdr>
            </w:div>
          </w:divsChild>
        </w:div>
        <w:div w:id="1593390116">
          <w:marLeft w:val="0"/>
          <w:marRight w:val="0"/>
          <w:marTop w:val="0"/>
          <w:marBottom w:val="0"/>
          <w:divBdr>
            <w:top w:val="none" w:sz="0" w:space="0" w:color="auto"/>
            <w:left w:val="none" w:sz="0" w:space="0" w:color="auto"/>
            <w:bottom w:val="none" w:sz="0" w:space="0" w:color="auto"/>
            <w:right w:val="none" w:sz="0" w:space="0" w:color="auto"/>
          </w:divBdr>
          <w:divsChild>
            <w:div w:id="1369143577">
              <w:marLeft w:val="0"/>
              <w:marRight w:val="0"/>
              <w:marTop w:val="0"/>
              <w:marBottom w:val="0"/>
              <w:divBdr>
                <w:top w:val="none" w:sz="0" w:space="0" w:color="auto"/>
                <w:left w:val="none" w:sz="0" w:space="0" w:color="auto"/>
                <w:bottom w:val="none" w:sz="0" w:space="0" w:color="auto"/>
                <w:right w:val="none" w:sz="0" w:space="0" w:color="auto"/>
              </w:divBdr>
            </w:div>
          </w:divsChild>
        </w:div>
        <w:div w:id="278688601">
          <w:marLeft w:val="0"/>
          <w:marRight w:val="0"/>
          <w:marTop w:val="0"/>
          <w:marBottom w:val="0"/>
          <w:divBdr>
            <w:top w:val="none" w:sz="0" w:space="0" w:color="auto"/>
            <w:left w:val="none" w:sz="0" w:space="0" w:color="auto"/>
            <w:bottom w:val="none" w:sz="0" w:space="0" w:color="auto"/>
            <w:right w:val="none" w:sz="0" w:space="0" w:color="auto"/>
          </w:divBdr>
          <w:divsChild>
            <w:div w:id="1450709047">
              <w:marLeft w:val="0"/>
              <w:marRight w:val="0"/>
              <w:marTop w:val="0"/>
              <w:marBottom w:val="0"/>
              <w:divBdr>
                <w:top w:val="none" w:sz="0" w:space="0" w:color="auto"/>
                <w:left w:val="none" w:sz="0" w:space="0" w:color="auto"/>
                <w:bottom w:val="none" w:sz="0" w:space="0" w:color="auto"/>
                <w:right w:val="none" w:sz="0" w:space="0" w:color="auto"/>
              </w:divBdr>
            </w:div>
          </w:divsChild>
        </w:div>
        <w:div w:id="1535532275">
          <w:marLeft w:val="0"/>
          <w:marRight w:val="0"/>
          <w:marTop w:val="0"/>
          <w:marBottom w:val="0"/>
          <w:divBdr>
            <w:top w:val="none" w:sz="0" w:space="0" w:color="auto"/>
            <w:left w:val="none" w:sz="0" w:space="0" w:color="auto"/>
            <w:bottom w:val="none" w:sz="0" w:space="0" w:color="auto"/>
            <w:right w:val="none" w:sz="0" w:space="0" w:color="auto"/>
          </w:divBdr>
          <w:divsChild>
            <w:div w:id="1028146113">
              <w:marLeft w:val="0"/>
              <w:marRight w:val="0"/>
              <w:marTop w:val="0"/>
              <w:marBottom w:val="0"/>
              <w:divBdr>
                <w:top w:val="none" w:sz="0" w:space="0" w:color="auto"/>
                <w:left w:val="none" w:sz="0" w:space="0" w:color="auto"/>
                <w:bottom w:val="none" w:sz="0" w:space="0" w:color="auto"/>
                <w:right w:val="none" w:sz="0" w:space="0" w:color="auto"/>
              </w:divBdr>
            </w:div>
          </w:divsChild>
        </w:div>
        <w:div w:id="1658723826">
          <w:marLeft w:val="0"/>
          <w:marRight w:val="0"/>
          <w:marTop w:val="0"/>
          <w:marBottom w:val="0"/>
          <w:divBdr>
            <w:top w:val="none" w:sz="0" w:space="0" w:color="auto"/>
            <w:left w:val="none" w:sz="0" w:space="0" w:color="auto"/>
            <w:bottom w:val="none" w:sz="0" w:space="0" w:color="auto"/>
            <w:right w:val="none" w:sz="0" w:space="0" w:color="auto"/>
          </w:divBdr>
          <w:divsChild>
            <w:div w:id="172845840">
              <w:marLeft w:val="0"/>
              <w:marRight w:val="0"/>
              <w:marTop w:val="0"/>
              <w:marBottom w:val="0"/>
              <w:divBdr>
                <w:top w:val="none" w:sz="0" w:space="0" w:color="auto"/>
                <w:left w:val="none" w:sz="0" w:space="0" w:color="auto"/>
                <w:bottom w:val="none" w:sz="0" w:space="0" w:color="auto"/>
                <w:right w:val="none" w:sz="0" w:space="0" w:color="auto"/>
              </w:divBdr>
            </w:div>
          </w:divsChild>
        </w:div>
        <w:div w:id="1814249833">
          <w:marLeft w:val="0"/>
          <w:marRight w:val="0"/>
          <w:marTop w:val="0"/>
          <w:marBottom w:val="0"/>
          <w:divBdr>
            <w:top w:val="none" w:sz="0" w:space="0" w:color="auto"/>
            <w:left w:val="none" w:sz="0" w:space="0" w:color="auto"/>
            <w:bottom w:val="none" w:sz="0" w:space="0" w:color="auto"/>
            <w:right w:val="none" w:sz="0" w:space="0" w:color="auto"/>
          </w:divBdr>
          <w:divsChild>
            <w:div w:id="1626620435">
              <w:marLeft w:val="0"/>
              <w:marRight w:val="0"/>
              <w:marTop w:val="0"/>
              <w:marBottom w:val="0"/>
              <w:divBdr>
                <w:top w:val="none" w:sz="0" w:space="0" w:color="auto"/>
                <w:left w:val="none" w:sz="0" w:space="0" w:color="auto"/>
                <w:bottom w:val="none" w:sz="0" w:space="0" w:color="auto"/>
                <w:right w:val="none" w:sz="0" w:space="0" w:color="auto"/>
              </w:divBdr>
            </w:div>
          </w:divsChild>
        </w:div>
        <w:div w:id="1531995999">
          <w:marLeft w:val="0"/>
          <w:marRight w:val="0"/>
          <w:marTop w:val="0"/>
          <w:marBottom w:val="0"/>
          <w:divBdr>
            <w:top w:val="none" w:sz="0" w:space="0" w:color="auto"/>
            <w:left w:val="none" w:sz="0" w:space="0" w:color="auto"/>
            <w:bottom w:val="none" w:sz="0" w:space="0" w:color="auto"/>
            <w:right w:val="none" w:sz="0" w:space="0" w:color="auto"/>
          </w:divBdr>
          <w:divsChild>
            <w:div w:id="1699772560">
              <w:marLeft w:val="0"/>
              <w:marRight w:val="0"/>
              <w:marTop w:val="0"/>
              <w:marBottom w:val="0"/>
              <w:divBdr>
                <w:top w:val="none" w:sz="0" w:space="0" w:color="auto"/>
                <w:left w:val="none" w:sz="0" w:space="0" w:color="auto"/>
                <w:bottom w:val="none" w:sz="0" w:space="0" w:color="auto"/>
                <w:right w:val="none" w:sz="0" w:space="0" w:color="auto"/>
              </w:divBdr>
            </w:div>
          </w:divsChild>
        </w:div>
        <w:div w:id="99373754">
          <w:marLeft w:val="0"/>
          <w:marRight w:val="0"/>
          <w:marTop w:val="0"/>
          <w:marBottom w:val="0"/>
          <w:divBdr>
            <w:top w:val="none" w:sz="0" w:space="0" w:color="auto"/>
            <w:left w:val="none" w:sz="0" w:space="0" w:color="auto"/>
            <w:bottom w:val="none" w:sz="0" w:space="0" w:color="auto"/>
            <w:right w:val="none" w:sz="0" w:space="0" w:color="auto"/>
          </w:divBdr>
          <w:divsChild>
            <w:div w:id="997071750">
              <w:marLeft w:val="0"/>
              <w:marRight w:val="0"/>
              <w:marTop w:val="0"/>
              <w:marBottom w:val="0"/>
              <w:divBdr>
                <w:top w:val="none" w:sz="0" w:space="0" w:color="auto"/>
                <w:left w:val="none" w:sz="0" w:space="0" w:color="auto"/>
                <w:bottom w:val="none" w:sz="0" w:space="0" w:color="auto"/>
                <w:right w:val="none" w:sz="0" w:space="0" w:color="auto"/>
              </w:divBdr>
            </w:div>
          </w:divsChild>
        </w:div>
        <w:div w:id="1905406713">
          <w:marLeft w:val="0"/>
          <w:marRight w:val="0"/>
          <w:marTop w:val="0"/>
          <w:marBottom w:val="0"/>
          <w:divBdr>
            <w:top w:val="none" w:sz="0" w:space="0" w:color="auto"/>
            <w:left w:val="none" w:sz="0" w:space="0" w:color="auto"/>
            <w:bottom w:val="none" w:sz="0" w:space="0" w:color="auto"/>
            <w:right w:val="none" w:sz="0" w:space="0" w:color="auto"/>
          </w:divBdr>
          <w:divsChild>
            <w:div w:id="1330253401">
              <w:marLeft w:val="0"/>
              <w:marRight w:val="0"/>
              <w:marTop w:val="0"/>
              <w:marBottom w:val="0"/>
              <w:divBdr>
                <w:top w:val="none" w:sz="0" w:space="0" w:color="auto"/>
                <w:left w:val="none" w:sz="0" w:space="0" w:color="auto"/>
                <w:bottom w:val="none" w:sz="0" w:space="0" w:color="auto"/>
                <w:right w:val="none" w:sz="0" w:space="0" w:color="auto"/>
              </w:divBdr>
            </w:div>
          </w:divsChild>
        </w:div>
        <w:div w:id="744641753">
          <w:marLeft w:val="0"/>
          <w:marRight w:val="0"/>
          <w:marTop w:val="0"/>
          <w:marBottom w:val="0"/>
          <w:divBdr>
            <w:top w:val="none" w:sz="0" w:space="0" w:color="auto"/>
            <w:left w:val="none" w:sz="0" w:space="0" w:color="auto"/>
            <w:bottom w:val="none" w:sz="0" w:space="0" w:color="auto"/>
            <w:right w:val="none" w:sz="0" w:space="0" w:color="auto"/>
          </w:divBdr>
          <w:divsChild>
            <w:div w:id="239415564">
              <w:marLeft w:val="0"/>
              <w:marRight w:val="0"/>
              <w:marTop w:val="0"/>
              <w:marBottom w:val="0"/>
              <w:divBdr>
                <w:top w:val="none" w:sz="0" w:space="0" w:color="auto"/>
                <w:left w:val="none" w:sz="0" w:space="0" w:color="auto"/>
                <w:bottom w:val="none" w:sz="0" w:space="0" w:color="auto"/>
                <w:right w:val="none" w:sz="0" w:space="0" w:color="auto"/>
              </w:divBdr>
            </w:div>
          </w:divsChild>
        </w:div>
        <w:div w:id="1962953506">
          <w:marLeft w:val="0"/>
          <w:marRight w:val="0"/>
          <w:marTop w:val="0"/>
          <w:marBottom w:val="0"/>
          <w:divBdr>
            <w:top w:val="none" w:sz="0" w:space="0" w:color="auto"/>
            <w:left w:val="none" w:sz="0" w:space="0" w:color="auto"/>
            <w:bottom w:val="none" w:sz="0" w:space="0" w:color="auto"/>
            <w:right w:val="none" w:sz="0" w:space="0" w:color="auto"/>
          </w:divBdr>
          <w:divsChild>
            <w:div w:id="855923151">
              <w:marLeft w:val="0"/>
              <w:marRight w:val="0"/>
              <w:marTop w:val="0"/>
              <w:marBottom w:val="0"/>
              <w:divBdr>
                <w:top w:val="none" w:sz="0" w:space="0" w:color="auto"/>
                <w:left w:val="none" w:sz="0" w:space="0" w:color="auto"/>
                <w:bottom w:val="none" w:sz="0" w:space="0" w:color="auto"/>
                <w:right w:val="none" w:sz="0" w:space="0" w:color="auto"/>
              </w:divBdr>
            </w:div>
          </w:divsChild>
        </w:div>
        <w:div w:id="1759862548">
          <w:marLeft w:val="0"/>
          <w:marRight w:val="0"/>
          <w:marTop w:val="0"/>
          <w:marBottom w:val="0"/>
          <w:divBdr>
            <w:top w:val="none" w:sz="0" w:space="0" w:color="auto"/>
            <w:left w:val="none" w:sz="0" w:space="0" w:color="auto"/>
            <w:bottom w:val="none" w:sz="0" w:space="0" w:color="auto"/>
            <w:right w:val="none" w:sz="0" w:space="0" w:color="auto"/>
          </w:divBdr>
          <w:divsChild>
            <w:div w:id="1892492703">
              <w:marLeft w:val="0"/>
              <w:marRight w:val="0"/>
              <w:marTop w:val="0"/>
              <w:marBottom w:val="0"/>
              <w:divBdr>
                <w:top w:val="none" w:sz="0" w:space="0" w:color="auto"/>
                <w:left w:val="none" w:sz="0" w:space="0" w:color="auto"/>
                <w:bottom w:val="none" w:sz="0" w:space="0" w:color="auto"/>
                <w:right w:val="none" w:sz="0" w:space="0" w:color="auto"/>
              </w:divBdr>
            </w:div>
          </w:divsChild>
        </w:div>
        <w:div w:id="1225599844">
          <w:marLeft w:val="0"/>
          <w:marRight w:val="0"/>
          <w:marTop w:val="0"/>
          <w:marBottom w:val="0"/>
          <w:divBdr>
            <w:top w:val="none" w:sz="0" w:space="0" w:color="auto"/>
            <w:left w:val="none" w:sz="0" w:space="0" w:color="auto"/>
            <w:bottom w:val="none" w:sz="0" w:space="0" w:color="auto"/>
            <w:right w:val="none" w:sz="0" w:space="0" w:color="auto"/>
          </w:divBdr>
          <w:divsChild>
            <w:div w:id="328751365">
              <w:marLeft w:val="0"/>
              <w:marRight w:val="0"/>
              <w:marTop w:val="0"/>
              <w:marBottom w:val="0"/>
              <w:divBdr>
                <w:top w:val="none" w:sz="0" w:space="0" w:color="auto"/>
                <w:left w:val="none" w:sz="0" w:space="0" w:color="auto"/>
                <w:bottom w:val="none" w:sz="0" w:space="0" w:color="auto"/>
                <w:right w:val="none" w:sz="0" w:space="0" w:color="auto"/>
              </w:divBdr>
            </w:div>
          </w:divsChild>
        </w:div>
        <w:div w:id="217016195">
          <w:marLeft w:val="0"/>
          <w:marRight w:val="0"/>
          <w:marTop w:val="0"/>
          <w:marBottom w:val="0"/>
          <w:divBdr>
            <w:top w:val="none" w:sz="0" w:space="0" w:color="auto"/>
            <w:left w:val="none" w:sz="0" w:space="0" w:color="auto"/>
            <w:bottom w:val="none" w:sz="0" w:space="0" w:color="auto"/>
            <w:right w:val="none" w:sz="0" w:space="0" w:color="auto"/>
          </w:divBdr>
          <w:divsChild>
            <w:div w:id="599290498">
              <w:marLeft w:val="0"/>
              <w:marRight w:val="0"/>
              <w:marTop w:val="0"/>
              <w:marBottom w:val="0"/>
              <w:divBdr>
                <w:top w:val="none" w:sz="0" w:space="0" w:color="auto"/>
                <w:left w:val="none" w:sz="0" w:space="0" w:color="auto"/>
                <w:bottom w:val="none" w:sz="0" w:space="0" w:color="auto"/>
                <w:right w:val="none" w:sz="0" w:space="0" w:color="auto"/>
              </w:divBdr>
            </w:div>
          </w:divsChild>
        </w:div>
        <w:div w:id="1505322090">
          <w:marLeft w:val="0"/>
          <w:marRight w:val="0"/>
          <w:marTop w:val="0"/>
          <w:marBottom w:val="0"/>
          <w:divBdr>
            <w:top w:val="none" w:sz="0" w:space="0" w:color="auto"/>
            <w:left w:val="none" w:sz="0" w:space="0" w:color="auto"/>
            <w:bottom w:val="none" w:sz="0" w:space="0" w:color="auto"/>
            <w:right w:val="none" w:sz="0" w:space="0" w:color="auto"/>
          </w:divBdr>
          <w:divsChild>
            <w:div w:id="642537881">
              <w:marLeft w:val="0"/>
              <w:marRight w:val="0"/>
              <w:marTop w:val="0"/>
              <w:marBottom w:val="0"/>
              <w:divBdr>
                <w:top w:val="none" w:sz="0" w:space="0" w:color="auto"/>
                <w:left w:val="none" w:sz="0" w:space="0" w:color="auto"/>
                <w:bottom w:val="none" w:sz="0" w:space="0" w:color="auto"/>
                <w:right w:val="none" w:sz="0" w:space="0" w:color="auto"/>
              </w:divBdr>
            </w:div>
          </w:divsChild>
        </w:div>
        <w:div w:id="1694453970">
          <w:marLeft w:val="0"/>
          <w:marRight w:val="0"/>
          <w:marTop w:val="0"/>
          <w:marBottom w:val="0"/>
          <w:divBdr>
            <w:top w:val="none" w:sz="0" w:space="0" w:color="auto"/>
            <w:left w:val="none" w:sz="0" w:space="0" w:color="auto"/>
            <w:bottom w:val="none" w:sz="0" w:space="0" w:color="auto"/>
            <w:right w:val="none" w:sz="0" w:space="0" w:color="auto"/>
          </w:divBdr>
          <w:divsChild>
            <w:div w:id="1720740657">
              <w:marLeft w:val="0"/>
              <w:marRight w:val="0"/>
              <w:marTop w:val="0"/>
              <w:marBottom w:val="0"/>
              <w:divBdr>
                <w:top w:val="none" w:sz="0" w:space="0" w:color="auto"/>
                <w:left w:val="none" w:sz="0" w:space="0" w:color="auto"/>
                <w:bottom w:val="none" w:sz="0" w:space="0" w:color="auto"/>
                <w:right w:val="none" w:sz="0" w:space="0" w:color="auto"/>
              </w:divBdr>
            </w:div>
          </w:divsChild>
        </w:div>
        <w:div w:id="158153631">
          <w:marLeft w:val="0"/>
          <w:marRight w:val="0"/>
          <w:marTop w:val="0"/>
          <w:marBottom w:val="0"/>
          <w:divBdr>
            <w:top w:val="none" w:sz="0" w:space="0" w:color="auto"/>
            <w:left w:val="none" w:sz="0" w:space="0" w:color="auto"/>
            <w:bottom w:val="none" w:sz="0" w:space="0" w:color="auto"/>
            <w:right w:val="none" w:sz="0" w:space="0" w:color="auto"/>
          </w:divBdr>
          <w:divsChild>
            <w:div w:id="557013522">
              <w:marLeft w:val="0"/>
              <w:marRight w:val="0"/>
              <w:marTop w:val="0"/>
              <w:marBottom w:val="0"/>
              <w:divBdr>
                <w:top w:val="none" w:sz="0" w:space="0" w:color="auto"/>
                <w:left w:val="none" w:sz="0" w:space="0" w:color="auto"/>
                <w:bottom w:val="none" w:sz="0" w:space="0" w:color="auto"/>
                <w:right w:val="none" w:sz="0" w:space="0" w:color="auto"/>
              </w:divBdr>
            </w:div>
          </w:divsChild>
        </w:div>
        <w:div w:id="1767116716">
          <w:marLeft w:val="0"/>
          <w:marRight w:val="0"/>
          <w:marTop w:val="0"/>
          <w:marBottom w:val="0"/>
          <w:divBdr>
            <w:top w:val="none" w:sz="0" w:space="0" w:color="auto"/>
            <w:left w:val="none" w:sz="0" w:space="0" w:color="auto"/>
            <w:bottom w:val="none" w:sz="0" w:space="0" w:color="auto"/>
            <w:right w:val="none" w:sz="0" w:space="0" w:color="auto"/>
          </w:divBdr>
          <w:divsChild>
            <w:div w:id="1678729162">
              <w:marLeft w:val="0"/>
              <w:marRight w:val="0"/>
              <w:marTop w:val="0"/>
              <w:marBottom w:val="0"/>
              <w:divBdr>
                <w:top w:val="none" w:sz="0" w:space="0" w:color="auto"/>
                <w:left w:val="none" w:sz="0" w:space="0" w:color="auto"/>
                <w:bottom w:val="none" w:sz="0" w:space="0" w:color="auto"/>
                <w:right w:val="none" w:sz="0" w:space="0" w:color="auto"/>
              </w:divBdr>
            </w:div>
          </w:divsChild>
        </w:div>
        <w:div w:id="1463232722">
          <w:marLeft w:val="0"/>
          <w:marRight w:val="0"/>
          <w:marTop w:val="0"/>
          <w:marBottom w:val="0"/>
          <w:divBdr>
            <w:top w:val="none" w:sz="0" w:space="0" w:color="auto"/>
            <w:left w:val="none" w:sz="0" w:space="0" w:color="auto"/>
            <w:bottom w:val="none" w:sz="0" w:space="0" w:color="auto"/>
            <w:right w:val="none" w:sz="0" w:space="0" w:color="auto"/>
          </w:divBdr>
          <w:divsChild>
            <w:div w:id="1348557225">
              <w:marLeft w:val="0"/>
              <w:marRight w:val="0"/>
              <w:marTop w:val="0"/>
              <w:marBottom w:val="0"/>
              <w:divBdr>
                <w:top w:val="none" w:sz="0" w:space="0" w:color="auto"/>
                <w:left w:val="none" w:sz="0" w:space="0" w:color="auto"/>
                <w:bottom w:val="none" w:sz="0" w:space="0" w:color="auto"/>
                <w:right w:val="none" w:sz="0" w:space="0" w:color="auto"/>
              </w:divBdr>
            </w:div>
          </w:divsChild>
        </w:div>
        <w:div w:id="323894070">
          <w:marLeft w:val="0"/>
          <w:marRight w:val="0"/>
          <w:marTop w:val="0"/>
          <w:marBottom w:val="0"/>
          <w:divBdr>
            <w:top w:val="none" w:sz="0" w:space="0" w:color="auto"/>
            <w:left w:val="none" w:sz="0" w:space="0" w:color="auto"/>
            <w:bottom w:val="none" w:sz="0" w:space="0" w:color="auto"/>
            <w:right w:val="none" w:sz="0" w:space="0" w:color="auto"/>
          </w:divBdr>
          <w:divsChild>
            <w:div w:id="362484711">
              <w:marLeft w:val="0"/>
              <w:marRight w:val="0"/>
              <w:marTop w:val="0"/>
              <w:marBottom w:val="0"/>
              <w:divBdr>
                <w:top w:val="none" w:sz="0" w:space="0" w:color="auto"/>
                <w:left w:val="none" w:sz="0" w:space="0" w:color="auto"/>
                <w:bottom w:val="none" w:sz="0" w:space="0" w:color="auto"/>
                <w:right w:val="none" w:sz="0" w:space="0" w:color="auto"/>
              </w:divBdr>
            </w:div>
          </w:divsChild>
        </w:div>
        <w:div w:id="1431389694">
          <w:marLeft w:val="0"/>
          <w:marRight w:val="0"/>
          <w:marTop w:val="0"/>
          <w:marBottom w:val="0"/>
          <w:divBdr>
            <w:top w:val="none" w:sz="0" w:space="0" w:color="auto"/>
            <w:left w:val="none" w:sz="0" w:space="0" w:color="auto"/>
            <w:bottom w:val="none" w:sz="0" w:space="0" w:color="auto"/>
            <w:right w:val="none" w:sz="0" w:space="0" w:color="auto"/>
          </w:divBdr>
          <w:divsChild>
            <w:div w:id="737092339">
              <w:marLeft w:val="0"/>
              <w:marRight w:val="0"/>
              <w:marTop w:val="0"/>
              <w:marBottom w:val="0"/>
              <w:divBdr>
                <w:top w:val="none" w:sz="0" w:space="0" w:color="auto"/>
                <w:left w:val="none" w:sz="0" w:space="0" w:color="auto"/>
                <w:bottom w:val="none" w:sz="0" w:space="0" w:color="auto"/>
                <w:right w:val="none" w:sz="0" w:space="0" w:color="auto"/>
              </w:divBdr>
            </w:div>
          </w:divsChild>
        </w:div>
        <w:div w:id="274211512">
          <w:marLeft w:val="0"/>
          <w:marRight w:val="0"/>
          <w:marTop w:val="0"/>
          <w:marBottom w:val="0"/>
          <w:divBdr>
            <w:top w:val="none" w:sz="0" w:space="0" w:color="auto"/>
            <w:left w:val="none" w:sz="0" w:space="0" w:color="auto"/>
            <w:bottom w:val="none" w:sz="0" w:space="0" w:color="auto"/>
            <w:right w:val="none" w:sz="0" w:space="0" w:color="auto"/>
          </w:divBdr>
          <w:divsChild>
            <w:div w:id="1321545465">
              <w:marLeft w:val="0"/>
              <w:marRight w:val="0"/>
              <w:marTop w:val="0"/>
              <w:marBottom w:val="0"/>
              <w:divBdr>
                <w:top w:val="none" w:sz="0" w:space="0" w:color="auto"/>
                <w:left w:val="none" w:sz="0" w:space="0" w:color="auto"/>
                <w:bottom w:val="none" w:sz="0" w:space="0" w:color="auto"/>
                <w:right w:val="none" w:sz="0" w:space="0" w:color="auto"/>
              </w:divBdr>
            </w:div>
          </w:divsChild>
        </w:div>
        <w:div w:id="388306143">
          <w:marLeft w:val="0"/>
          <w:marRight w:val="0"/>
          <w:marTop w:val="0"/>
          <w:marBottom w:val="0"/>
          <w:divBdr>
            <w:top w:val="none" w:sz="0" w:space="0" w:color="auto"/>
            <w:left w:val="none" w:sz="0" w:space="0" w:color="auto"/>
            <w:bottom w:val="none" w:sz="0" w:space="0" w:color="auto"/>
            <w:right w:val="none" w:sz="0" w:space="0" w:color="auto"/>
          </w:divBdr>
          <w:divsChild>
            <w:div w:id="2064213663">
              <w:marLeft w:val="0"/>
              <w:marRight w:val="0"/>
              <w:marTop w:val="0"/>
              <w:marBottom w:val="0"/>
              <w:divBdr>
                <w:top w:val="none" w:sz="0" w:space="0" w:color="auto"/>
                <w:left w:val="none" w:sz="0" w:space="0" w:color="auto"/>
                <w:bottom w:val="none" w:sz="0" w:space="0" w:color="auto"/>
                <w:right w:val="none" w:sz="0" w:space="0" w:color="auto"/>
              </w:divBdr>
            </w:div>
          </w:divsChild>
        </w:div>
        <w:div w:id="1756852579">
          <w:marLeft w:val="0"/>
          <w:marRight w:val="0"/>
          <w:marTop w:val="0"/>
          <w:marBottom w:val="0"/>
          <w:divBdr>
            <w:top w:val="none" w:sz="0" w:space="0" w:color="auto"/>
            <w:left w:val="none" w:sz="0" w:space="0" w:color="auto"/>
            <w:bottom w:val="none" w:sz="0" w:space="0" w:color="auto"/>
            <w:right w:val="none" w:sz="0" w:space="0" w:color="auto"/>
          </w:divBdr>
          <w:divsChild>
            <w:div w:id="95718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4616">
      <w:bodyDiv w:val="1"/>
      <w:marLeft w:val="0"/>
      <w:marRight w:val="0"/>
      <w:marTop w:val="0"/>
      <w:marBottom w:val="0"/>
      <w:divBdr>
        <w:top w:val="none" w:sz="0" w:space="0" w:color="auto"/>
        <w:left w:val="none" w:sz="0" w:space="0" w:color="auto"/>
        <w:bottom w:val="none" w:sz="0" w:space="0" w:color="auto"/>
        <w:right w:val="none" w:sz="0" w:space="0" w:color="auto"/>
      </w:divBdr>
    </w:div>
    <w:div w:id="757870955">
      <w:bodyDiv w:val="1"/>
      <w:marLeft w:val="0"/>
      <w:marRight w:val="0"/>
      <w:marTop w:val="0"/>
      <w:marBottom w:val="0"/>
      <w:divBdr>
        <w:top w:val="none" w:sz="0" w:space="0" w:color="auto"/>
        <w:left w:val="none" w:sz="0" w:space="0" w:color="auto"/>
        <w:bottom w:val="none" w:sz="0" w:space="0" w:color="auto"/>
        <w:right w:val="none" w:sz="0" w:space="0" w:color="auto"/>
      </w:divBdr>
    </w:div>
    <w:div w:id="853879116">
      <w:bodyDiv w:val="1"/>
      <w:marLeft w:val="0"/>
      <w:marRight w:val="0"/>
      <w:marTop w:val="0"/>
      <w:marBottom w:val="0"/>
      <w:divBdr>
        <w:top w:val="none" w:sz="0" w:space="0" w:color="auto"/>
        <w:left w:val="none" w:sz="0" w:space="0" w:color="auto"/>
        <w:bottom w:val="none" w:sz="0" w:space="0" w:color="auto"/>
        <w:right w:val="none" w:sz="0" w:space="0" w:color="auto"/>
      </w:divBdr>
      <w:divsChild>
        <w:div w:id="1854298340">
          <w:marLeft w:val="0"/>
          <w:marRight w:val="0"/>
          <w:marTop w:val="0"/>
          <w:marBottom w:val="0"/>
          <w:divBdr>
            <w:top w:val="none" w:sz="0" w:space="0" w:color="auto"/>
            <w:left w:val="none" w:sz="0" w:space="0" w:color="auto"/>
            <w:bottom w:val="none" w:sz="0" w:space="0" w:color="auto"/>
            <w:right w:val="none" w:sz="0" w:space="0" w:color="auto"/>
          </w:divBdr>
          <w:divsChild>
            <w:div w:id="1798065511">
              <w:marLeft w:val="0"/>
              <w:marRight w:val="0"/>
              <w:marTop w:val="0"/>
              <w:marBottom w:val="0"/>
              <w:divBdr>
                <w:top w:val="none" w:sz="0" w:space="0" w:color="auto"/>
                <w:left w:val="none" w:sz="0" w:space="0" w:color="auto"/>
                <w:bottom w:val="none" w:sz="0" w:space="0" w:color="auto"/>
                <w:right w:val="none" w:sz="0" w:space="0" w:color="auto"/>
              </w:divBdr>
            </w:div>
            <w:div w:id="2078934837">
              <w:marLeft w:val="0"/>
              <w:marRight w:val="0"/>
              <w:marTop w:val="0"/>
              <w:marBottom w:val="0"/>
              <w:divBdr>
                <w:top w:val="none" w:sz="0" w:space="0" w:color="auto"/>
                <w:left w:val="none" w:sz="0" w:space="0" w:color="auto"/>
                <w:bottom w:val="none" w:sz="0" w:space="0" w:color="auto"/>
                <w:right w:val="none" w:sz="0" w:space="0" w:color="auto"/>
              </w:divBdr>
            </w:div>
            <w:div w:id="198901986">
              <w:marLeft w:val="0"/>
              <w:marRight w:val="0"/>
              <w:marTop w:val="0"/>
              <w:marBottom w:val="0"/>
              <w:divBdr>
                <w:top w:val="none" w:sz="0" w:space="0" w:color="auto"/>
                <w:left w:val="none" w:sz="0" w:space="0" w:color="auto"/>
                <w:bottom w:val="none" w:sz="0" w:space="0" w:color="auto"/>
                <w:right w:val="none" w:sz="0" w:space="0" w:color="auto"/>
              </w:divBdr>
            </w:div>
            <w:div w:id="1419912109">
              <w:marLeft w:val="0"/>
              <w:marRight w:val="0"/>
              <w:marTop w:val="0"/>
              <w:marBottom w:val="0"/>
              <w:divBdr>
                <w:top w:val="none" w:sz="0" w:space="0" w:color="auto"/>
                <w:left w:val="none" w:sz="0" w:space="0" w:color="auto"/>
                <w:bottom w:val="none" w:sz="0" w:space="0" w:color="auto"/>
                <w:right w:val="none" w:sz="0" w:space="0" w:color="auto"/>
              </w:divBdr>
            </w:div>
            <w:div w:id="678043304">
              <w:marLeft w:val="0"/>
              <w:marRight w:val="0"/>
              <w:marTop w:val="0"/>
              <w:marBottom w:val="0"/>
              <w:divBdr>
                <w:top w:val="none" w:sz="0" w:space="0" w:color="auto"/>
                <w:left w:val="none" w:sz="0" w:space="0" w:color="auto"/>
                <w:bottom w:val="none" w:sz="0" w:space="0" w:color="auto"/>
                <w:right w:val="none" w:sz="0" w:space="0" w:color="auto"/>
              </w:divBdr>
            </w:div>
            <w:div w:id="893928373">
              <w:marLeft w:val="0"/>
              <w:marRight w:val="0"/>
              <w:marTop w:val="0"/>
              <w:marBottom w:val="0"/>
              <w:divBdr>
                <w:top w:val="none" w:sz="0" w:space="0" w:color="auto"/>
                <w:left w:val="none" w:sz="0" w:space="0" w:color="auto"/>
                <w:bottom w:val="none" w:sz="0" w:space="0" w:color="auto"/>
                <w:right w:val="none" w:sz="0" w:space="0" w:color="auto"/>
              </w:divBdr>
            </w:div>
            <w:div w:id="235170260">
              <w:marLeft w:val="0"/>
              <w:marRight w:val="0"/>
              <w:marTop w:val="0"/>
              <w:marBottom w:val="0"/>
              <w:divBdr>
                <w:top w:val="none" w:sz="0" w:space="0" w:color="auto"/>
                <w:left w:val="none" w:sz="0" w:space="0" w:color="auto"/>
                <w:bottom w:val="none" w:sz="0" w:space="0" w:color="auto"/>
                <w:right w:val="none" w:sz="0" w:space="0" w:color="auto"/>
              </w:divBdr>
            </w:div>
            <w:div w:id="595945011">
              <w:marLeft w:val="0"/>
              <w:marRight w:val="0"/>
              <w:marTop w:val="0"/>
              <w:marBottom w:val="0"/>
              <w:divBdr>
                <w:top w:val="none" w:sz="0" w:space="0" w:color="auto"/>
                <w:left w:val="none" w:sz="0" w:space="0" w:color="auto"/>
                <w:bottom w:val="none" w:sz="0" w:space="0" w:color="auto"/>
                <w:right w:val="none" w:sz="0" w:space="0" w:color="auto"/>
              </w:divBdr>
            </w:div>
            <w:div w:id="1414935535">
              <w:marLeft w:val="0"/>
              <w:marRight w:val="0"/>
              <w:marTop w:val="0"/>
              <w:marBottom w:val="0"/>
              <w:divBdr>
                <w:top w:val="none" w:sz="0" w:space="0" w:color="auto"/>
                <w:left w:val="none" w:sz="0" w:space="0" w:color="auto"/>
                <w:bottom w:val="none" w:sz="0" w:space="0" w:color="auto"/>
                <w:right w:val="none" w:sz="0" w:space="0" w:color="auto"/>
              </w:divBdr>
            </w:div>
            <w:div w:id="2109110095">
              <w:marLeft w:val="0"/>
              <w:marRight w:val="0"/>
              <w:marTop w:val="0"/>
              <w:marBottom w:val="0"/>
              <w:divBdr>
                <w:top w:val="none" w:sz="0" w:space="0" w:color="auto"/>
                <w:left w:val="none" w:sz="0" w:space="0" w:color="auto"/>
                <w:bottom w:val="none" w:sz="0" w:space="0" w:color="auto"/>
                <w:right w:val="none" w:sz="0" w:space="0" w:color="auto"/>
              </w:divBdr>
            </w:div>
            <w:div w:id="941187611">
              <w:marLeft w:val="0"/>
              <w:marRight w:val="0"/>
              <w:marTop w:val="0"/>
              <w:marBottom w:val="0"/>
              <w:divBdr>
                <w:top w:val="none" w:sz="0" w:space="0" w:color="auto"/>
                <w:left w:val="none" w:sz="0" w:space="0" w:color="auto"/>
                <w:bottom w:val="none" w:sz="0" w:space="0" w:color="auto"/>
                <w:right w:val="none" w:sz="0" w:space="0" w:color="auto"/>
              </w:divBdr>
            </w:div>
            <w:div w:id="1531143024">
              <w:marLeft w:val="0"/>
              <w:marRight w:val="0"/>
              <w:marTop w:val="0"/>
              <w:marBottom w:val="0"/>
              <w:divBdr>
                <w:top w:val="none" w:sz="0" w:space="0" w:color="auto"/>
                <w:left w:val="none" w:sz="0" w:space="0" w:color="auto"/>
                <w:bottom w:val="none" w:sz="0" w:space="0" w:color="auto"/>
                <w:right w:val="none" w:sz="0" w:space="0" w:color="auto"/>
              </w:divBdr>
            </w:div>
            <w:div w:id="1437871393">
              <w:marLeft w:val="0"/>
              <w:marRight w:val="0"/>
              <w:marTop w:val="0"/>
              <w:marBottom w:val="0"/>
              <w:divBdr>
                <w:top w:val="none" w:sz="0" w:space="0" w:color="auto"/>
                <w:left w:val="none" w:sz="0" w:space="0" w:color="auto"/>
                <w:bottom w:val="none" w:sz="0" w:space="0" w:color="auto"/>
                <w:right w:val="none" w:sz="0" w:space="0" w:color="auto"/>
              </w:divBdr>
            </w:div>
            <w:div w:id="1737893646">
              <w:marLeft w:val="0"/>
              <w:marRight w:val="0"/>
              <w:marTop w:val="0"/>
              <w:marBottom w:val="0"/>
              <w:divBdr>
                <w:top w:val="none" w:sz="0" w:space="0" w:color="auto"/>
                <w:left w:val="none" w:sz="0" w:space="0" w:color="auto"/>
                <w:bottom w:val="none" w:sz="0" w:space="0" w:color="auto"/>
                <w:right w:val="none" w:sz="0" w:space="0" w:color="auto"/>
              </w:divBdr>
            </w:div>
            <w:div w:id="1764034534">
              <w:marLeft w:val="0"/>
              <w:marRight w:val="0"/>
              <w:marTop w:val="0"/>
              <w:marBottom w:val="0"/>
              <w:divBdr>
                <w:top w:val="none" w:sz="0" w:space="0" w:color="auto"/>
                <w:left w:val="none" w:sz="0" w:space="0" w:color="auto"/>
                <w:bottom w:val="none" w:sz="0" w:space="0" w:color="auto"/>
                <w:right w:val="none" w:sz="0" w:space="0" w:color="auto"/>
              </w:divBdr>
            </w:div>
            <w:div w:id="187911654">
              <w:marLeft w:val="0"/>
              <w:marRight w:val="0"/>
              <w:marTop w:val="0"/>
              <w:marBottom w:val="0"/>
              <w:divBdr>
                <w:top w:val="none" w:sz="0" w:space="0" w:color="auto"/>
                <w:left w:val="none" w:sz="0" w:space="0" w:color="auto"/>
                <w:bottom w:val="none" w:sz="0" w:space="0" w:color="auto"/>
                <w:right w:val="none" w:sz="0" w:space="0" w:color="auto"/>
              </w:divBdr>
            </w:div>
            <w:div w:id="316032880">
              <w:marLeft w:val="0"/>
              <w:marRight w:val="0"/>
              <w:marTop w:val="0"/>
              <w:marBottom w:val="0"/>
              <w:divBdr>
                <w:top w:val="none" w:sz="0" w:space="0" w:color="auto"/>
                <w:left w:val="none" w:sz="0" w:space="0" w:color="auto"/>
                <w:bottom w:val="none" w:sz="0" w:space="0" w:color="auto"/>
                <w:right w:val="none" w:sz="0" w:space="0" w:color="auto"/>
              </w:divBdr>
            </w:div>
            <w:div w:id="894586895">
              <w:marLeft w:val="0"/>
              <w:marRight w:val="0"/>
              <w:marTop w:val="0"/>
              <w:marBottom w:val="0"/>
              <w:divBdr>
                <w:top w:val="none" w:sz="0" w:space="0" w:color="auto"/>
                <w:left w:val="none" w:sz="0" w:space="0" w:color="auto"/>
                <w:bottom w:val="none" w:sz="0" w:space="0" w:color="auto"/>
                <w:right w:val="none" w:sz="0" w:space="0" w:color="auto"/>
              </w:divBdr>
            </w:div>
            <w:div w:id="1970937926">
              <w:marLeft w:val="0"/>
              <w:marRight w:val="0"/>
              <w:marTop w:val="0"/>
              <w:marBottom w:val="0"/>
              <w:divBdr>
                <w:top w:val="none" w:sz="0" w:space="0" w:color="auto"/>
                <w:left w:val="none" w:sz="0" w:space="0" w:color="auto"/>
                <w:bottom w:val="none" w:sz="0" w:space="0" w:color="auto"/>
                <w:right w:val="none" w:sz="0" w:space="0" w:color="auto"/>
              </w:divBdr>
            </w:div>
            <w:div w:id="623198590">
              <w:marLeft w:val="0"/>
              <w:marRight w:val="0"/>
              <w:marTop w:val="0"/>
              <w:marBottom w:val="0"/>
              <w:divBdr>
                <w:top w:val="none" w:sz="0" w:space="0" w:color="auto"/>
                <w:left w:val="none" w:sz="0" w:space="0" w:color="auto"/>
                <w:bottom w:val="none" w:sz="0" w:space="0" w:color="auto"/>
                <w:right w:val="none" w:sz="0" w:space="0" w:color="auto"/>
              </w:divBdr>
            </w:div>
            <w:div w:id="208104898">
              <w:marLeft w:val="0"/>
              <w:marRight w:val="0"/>
              <w:marTop w:val="0"/>
              <w:marBottom w:val="0"/>
              <w:divBdr>
                <w:top w:val="none" w:sz="0" w:space="0" w:color="auto"/>
                <w:left w:val="none" w:sz="0" w:space="0" w:color="auto"/>
                <w:bottom w:val="none" w:sz="0" w:space="0" w:color="auto"/>
                <w:right w:val="none" w:sz="0" w:space="0" w:color="auto"/>
              </w:divBdr>
            </w:div>
            <w:div w:id="1701124747">
              <w:marLeft w:val="0"/>
              <w:marRight w:val="0"/>
              <w:marTop w:val="0"/>
              <w:marBottom w:val="0"/>
              <w:divBdr>
                <w:top w:val="none" w:sz="0" w:space="0" w:color="auto"/>
                <w:left w:val="none" w:sz="0" w:space="0" w:color="auto"/>
                <w:bottom w:val="none" w:sz="0" w:space="0" w:color="auto"/>
                <w:right w:val="none" w:sz="0" w:space="0" w:color="auto"/>
              </w:divBdr>
            </w:div>
            <w:div w:id="1364670532">
              <w:marLeft w:val="0"/>
              <w:marRight w:val="0"/>
              <w:marTop w:val="0"/>
              <w:marBottom w:val="0"/>
              <w:divBdr>
                <w:top w:val="none" w:sz="0" w:space="0" w:color="auto"/>
                <w:left w:val="none" w:sz="0" w:space="0" w:color="auto"/>
                <w:bottom w:val="none" w:sz="0" w:space="0" w:color="auto"/>
                <w:right w:val="none" w:sz="0" w:space="0" w:color="auto"/>
              </w:divBdr>
            </w:div>
            <w:div w:id="538904615">
              <w:marLeft w:val="0"/>
              <w:marRight w:val="0"/>
              <w:marTop w:val="0"/>
              <w:marBottom w:val="0"/>
              <w:divBdr>
                <w:top w:val="none" w:sz="0" w:space="0" w:color="auto"/>
                <w:left w:val="none" w:sz="0" w:space="0" w:color="auto"/>
                <w:bottom w:val="none" w:sz="0" w:space="0" w:color="auto"/>
                <w:right w:val="none" w:sz="0" w:space="0" w:color="auto"/>
              </w:divBdr>
            </w:div>
            <w:div w:id="1286473544">
              <w:marLeft w:val="0"/>
              <w:marRight w:val="0"/>
              <w:marTop w:val="0"/>
              <w:marBottom w:val="0"/>
              <w:divBdr>
                <w:top w:val="none" w:sz="0" w:space="0" w:color="auto"/>
                <w:left w:val="none" w:sz="0" w:space="0" w:color="auto"/>
                <w:bottom w:val="none" w:sz="0" w:space="0" w:color="auto"/>
                <w:right w:val="none" w:sz="0" w:space="0" w:color="auto"/>
              </w:divBdr>
            </w:div>
            <w:div w:id="1494492230">
              <w:marLeft w:val="0"/>
              <w:marRight w:val="0"/>
              <w:marTop w:val="0"/>
              <w:marBottom w:val="0"/>
              <w:divBdr>
                <w:top w:val="none" w:sz="0" w:space="0" w:color="auto"/>
                <w:left w:val="none" w:sz="0" w:space="0" w:color="auto"/>
                <w:bottom w:val="none" w:sz="0" w:space="0" w:color="auto"/>
                <w:right w:val="none" w:sz="0" w:space="0" w:color="auto"/>
              </w:divBdr>
            </w:div>
            <w:div w:id="729228778">
              <w:marLeft w:val="0"/>
              <w:marRight w:val="0"/>
              <w:marTop w:val="0"/>
              <w:marBottom w:val="0"/>
              <w:divBdr>
                <w:top w:val="none" w:sz="0" w:space="0" w:color="auto"/>
                <w:left w:val="none" w:sz="0" w:space="0" w:color="auto"/>
                <w:bottom w:val="none" w:sz="0" w:space="0" w:color="auto"/>
                <w:right w:val="none" w:sz="0" w:space="0" w:color="auto"/>
              </w:divBdr>
            </w:div>
            <w:div w:id="634485949">
              <w:marLeft w:val="0"/>
              <w:marRight w:val="0"/>
              <w:marTop w:val="0"/>
              <w:marBottom w:val="0"/>
              <w:divBdr>
                <w:top w:val="none" w:sz="0" w:space="0" w:color="auto"/>
                <w:left w:val="none" w:sz="0" w:space="0" w:color="auto"/>
                <w:bottom w:val="none" w:sz="0" w:space="0" w:color="auto"/>
                <w:right w:val="none" w:sz="0" w:space="0" w:color="auto"/>
              </w:divBdr>
            </w:div>
            <w:div w:id="5375370">
              <w:marLeft w:val="0"/>
              <w:marRight w:val="0"/>
              <w:marTop w:val="0"/>
              <w:marBottom w:val="0"/>
              <w:divBdr>
                <w:top w:val="none" w:sz="0" w:space="0" w:color="auto"/>
                <w:left w:val="none" w:sz="0" w:space="0" w:color="auto"/>
                <w:bottom w:val="none" w:sz="0" w:space="0" w:color="auto"/>
                <w:right w:val="none" w:sz="0" w:space="0" w:color="auto"/>
              </w:divBdr>
            </w:div>
            <w:div w:id="2028556205">
              <w:marLeft w:val="0"/>
              <w:marRight w:val="0"/>
              <w:marTop w:val="0"/>
              <w:marBottom w:val="0"/>
              <w:divBdr>
                <w:top w:val="none" w:sz="0" w:space="0" w:color="auto"/>
                <w:left w:val="none" w:sz="0" w:space="0" w:color="auto"/>
                <w:bottom w:val="none" w:sz="0" w:space="0" w:color="auto"/>
                <w:right w:val="none" w:sz="0" w:space="0" w:color="auto"/>
              </w:divBdr>
            </w:div>
            <w:div w:id="1357120729">
              <w:marLeft w:val="0"/>
              <w:marRight w:val="0"/>
              <w:marTop w:val="0"/>
              <w:marBottom w:val="0"/>
              <w:divBdr>
                <w:top w:val="none" w:sz="0" w:space="0" w:color="auto"/>
                <w:left w:val="none" w:sz="0" w:space="0" w:color="auto"/>
                <w:bottom w:val="none" w:sz="0" w:space="0" w:color="auto"/>
                <w:right w:val="none" w:sz="0" w:space="0" w:color="auto"/>
              </w:divBdr>
            </w:div>
            <w:div w:id="1931501882">
              <w:marLeft w:val="0"/>
              <w:marRight w:val="0"/>
              <w:marTop w:val="0"/>
              <w:marBottom w:val="0"/>
              <w:divBdr>
                <w:top w:val="none" w:sz="0" w:space="0" w:color="auto"/>
                <w:left w:val="none" w:sz="0" w:space="0" w:color="auto"/>
                <w:bottom w:val="none" w:sz="0" w:space="0" w:color="auto"/>
                <w:right w:val="none" w:sz="0" w:space="0" w:color="auto"/>
              </w:divBdr>
            </w:div>
            <w:div w:id="307634128">
              <w:marLeft w:val="0"/>
              <w:marRight w:val="0"/>
              <w:marTop w:val="0"/>
              <w:marBottom w:val="0"/>
              <w:divBdr>
                <w:top w:val="none" w:sz="0" w:space="0" w:color="auto"/>
                <w:left w:val="none" w:sz="0" w:space="0" w:color="auto"/>
                <w:bottom w:val="none" w:sz="0" w:space="0" w:color="auto"/>
                <w:right w:val="none" w:sz="0" w:space="0" w:color="auto"/>
              </w:divBdr>
            </w:div>
            <w:div w:id="1943029551">
              <w:marLeft w:val="0"/>
              <w:marRight w:val="0"/>
              <w:marTop w:val="0"/>
              <w:marBottom w:val="0"/>
              <w:divBdr>
                <w:top w:val="none" w:sz="0" w:space="0" w:color="auto"/>
                <w:left w:val="none" w:sz="0" w:space="0" w:color="auto"/>
                <w:bottom w:val="none" w:sz="0" w:space="0" w:color="auto"/>
                <w:right w:val="none" w:sz="0" w:space="0" w:color="auto"/>
              </w:divBdr>
            </w:div>
            <w:div w:id="1931698469">
              <w:marLeft w:val="0"/>
              <w:marRight w:val="0"/>
              <w:marTop w:val="0"/>
              <w:marBottom w:val="0"/>
              <w:divBdr>
                <w:top w:val="none" w:sz="0" w:space="0" w:color="auto"/>
                <w:left w:val="none" w:sz="0" w:space="0" w:color="auto"/>
                <w:bottom w:val="none" w:sz="0" w:space="0" w:color="auto"/>
                <w:right w:val="none" w:sz="0" w:space="0" w:color="auto"/>
              </w:divBdr>
            </w:div>
            <w:div w:id="1558977200">
              <w:marLeft w:val="0"/>
              <w:marRight w:val="0"/>
              <w:marTop w:val="0"/>
              <w:marBottom w:val="0"/>
              <w:divBdr>
                <w:top w:val="none" w:sz="0" w:space="0" w:color="auto"/>
                <w:left w:val="none" w:sz="0" w:space="0" w:color="auto"/>
                <w:bottom w:val="none" w:sz="0" w:space="0" w:color="auto"/>
                <w:right w:val="none" w:sz="0" w:space="0" w:color="auto"/>
              </w:divBdr>
            </w:div>
            <w:div w:id="1707440644">
              <w:marLeft w:val="0"/>
              <w:marRight w:val="0"/>
              <w:marTop w:val="0"/>
              <w:marBottom w:val="0"/>
              <w:divBdr>
                <w:top w:val="none" w:sz="0" w:space="0" w:color="auto"/>
                <w:left w:val="none" w:sz="0" w:space="0" w:color="auto"/>
                <w:bottom w:val="none" w:sz="0" w:space="0" w:color="auto"/>
                <w:right w:val="none" w:sz="0" w:space="0" w:color="auto"/>
              </w:divBdr>
            </w:div>
            <w:div w:id="549657770">
              <w:marLeft w:val="0"/>
              <w:marRight w:val="0"/>
              <w:marTop w:val="0"/>
              <w:marBottom w:val="0"/>
              <w:divBdr>
                <w:top w:val="none" w:sz="0" w:space="0" w:color="auto"/>
                <w:left w:val="none" w:sz="0" w:space="0" w:color="auto"/>
                <w:bottom w:val="none" w:sz="0" w:space="0" w:color="auto"/>
                <w:right w:val="none" w:sz="0" w:space="0" w:color="auto"/>
              </w:divBdr>
            </w:div>
            <w:div w:id="854461985">
              <w:marLeft w:val="0"/>
              <w:marRight w:val="0"/>
              <w:marTop w:val="0"/>
              <w:marBottom w:val="0"/>
              <w:divBdr>
                <w:top w:val="none" w:sz="0" w:space="0" w:color="auto"/>
                <w:left w:val="none" w:sz="0" w:space="0" w:color="auto"/>
                <w:bottom w:val="none" w:sz="0" w:space="0" w:color="auto"/>
                <w:right w:val="none" w:sz="0" w:space="0" w:color="auto"/>
              </w:divBdr>
            </w:div>
            <w:div w:id="473107202">
              <w:marLeft w:val="0"/>
              <w:marRight w:val="0"/>
              <w:marTop w:val="0"/>
              <w:marBottom w:val="0"/>
              <w:divBdr>
                <w:top w:val="none" w:sz="0" w:space="0" w:color="auto"/>
                <w:left w:val="none" w:sz="0" w:space="0" w:color="auto"/>
                <w:bottom w:val="none" w:sz="0" w:space="0" w:color="auto"/>
                <w:right w:val="none" w:sz="0" w:space="0" w:color="auto"/>
              </w:divBdr>
            </w:div>
            <w:div w:id="1268393641">
              <w:marLeft w:val="0"/>
              <w:marRight w:val="0"/>
              <w:marTop w:val="0"/>
              <w:marBottom w:val="0"/>
              <w:divBdr>
                <w:top w:val="none" w:sz="0" w:space="0" w:color="auto"/>
                <w:left w:val="none" w:sz="0" w:space="0" w:color="auto"/>
                <w:bottom w:val="none" w:sz="0" w:space="0" w:color="auto"/>
                <w:right w:val="none" w:sz="0" w:space="0" w:color="auto"/>
              </w:divBdr>
            </w:div>
            <w:div w:id="652373819">
              <w:marLeft w:val="0"/>
              <w:marRight w:val="0"/>
              <w:marTop w:val="0"/>
              <w:marBottom w:val="0"/>
              <w:divBdr>
                <w:top w:val="none" w:sz="0" w:space="0" w:color="auto"/>
                <w:left w:val="none" w:sz="0" w:space="0" w:color="auto"/>
                <w:bottom w:val="none" w:sz="0" w:space="0" w:color="auto"/>
                <w:right w:val="none" w:sz="0" w:space="0" w:color="auto"/>
              </w:divBdr>
            </w:div>
            <w:div w:id="1602567048">
              <w:marLeft w:val="0"/>
              <w:marRight w:val="0"/>
              <w:marTop w:val="0"/>
              <w:marBottom w:val="0"/>
              <w:divBdr>
                <w:top w:val="none" w:sz="0" w:space="0" w:color="auto"/>
                <w:left w:val="none" w:sz="0" w:space="0" w:color="auto"/>
                <w:bottom w:val="none" w:sz="0" w:space="0" w:color="auto"/>
                <w:right w:val="none" w:sz="0" w:space="0" w:color="auto"/>
              </w:divBdr>
            </w:div>
            <w:div w:id="1711222880">
              <w:marLeft w:val="0"/>
              <w:marRight w:val="0"/>
              <w:marTop w:val="0"/>
              <w:marBottom w:val="0"/>
              <w:divBdr>
                <w:top w:val="none" w:sz="0" w:space="0" w:color="auto"/>
                <w:left w:val="none" w:sz="0" w:space="0" w:color="auto"/>
                <w:bottom w:val="none" w:sz="0" w:space="0" w:color="auto"/>
                <w:right w:val="none" w:sz="0" w:space="0" w:color="auto"/>
              </w:divBdr>
            </w:div>
            <w:div w:id="1923903070">
              <w:marLeft w:val="0"/>
              <w:marRight w:val="0"/>
              <w:marTop w:val="0"/>
              <w:marBottom w:val="0"/>
              <w:divBdr>
                <w:top w:val="none" w:sz="0" w:space="0" w:color="auto"/>
                <w:left w:val="none" w:sz="0" w:space="0" w:color="auto"/>
                <w:bottom w:val="none" w:sz="0" w:space="0" w:color="auto"/>
                <w:right w:val="none" w:sz="0" w:space="0" w:color="auto"/>
              </w:divBdr>
            </w:div>
            <w:div w:id="874120302">
              <w:marLeft w:val="0"/>
              <w:marRight w:val="0"/>
              <w:marTop w:val="0"/>
              <w:marBottom w:val="0"/>
              <w:divBdr>
                <w:top w:val="none" w:sz="0" w:space="0" w:color="auto"/>
                <w:left w:val="none" w:sz="0" w:space="0" w:color="auto"/>
                <w:bottom w:val="none" w:sz="0" w:space="0" w:color="auto"/>
                <w:right w:val="none" w:sz="0" w:space="0" w:color="auto"/>
              </w:divBdr>
            </w:div>
            <w:div w:id="1826316424">
              <w:marLeft w:val="0"/>
              <w:marRight w:val="0"/>
              <w:marTop w:val="0"/>
              <w:marBottom w:val="0"/>
              <w:divBdr>
                <w:top w:val="none" w:sz="0" w:space="0" w:color="auto"/>
                <w:left w:val="none" w:sz="0" w:space="0" w:color="auto"/>
                <w:bottom w:val="none" w:sz="0" w:space="0" w:color="auto"/>
                <w:right w:val="none" w:sz="0" w:space="0" w:color="auto"/>
              </w:divBdr>
            </w:div>
            <w:div w:id="1490445599">
              <w:marLeft w:val="0"/>
              <w:marRight w:val="0"/>
              <w:marTop w:val="0"/>
              <w:marBottom w:val="0"/>
              <w:divBdr>
                <w:top w:val="none" w:sz="0" w:space="0" w:color="auto"/>
                <w:left w:val="none" w:sz="0" w:space="0" w:color="auto"/>
                <w:bottom w:val="none" w:sz="0" w:space="0" w:color="auto"/>
                <w:right w:val="none" w:sz="0" w:space="0" w:color="auto"/>
              </w:divBdr>
            </w:div>
            <w:div w:id="53700982">
              <w:marLeft w:val="0"/>
              <w:marRight w:val="0"/>
              <w:marTop w:val="0"/>
              <w:marBottom w:val="0"/>
              <w:divBdr>
                <w:top w:val="none" w:sz="0" w:space="0" w:color="auto"/>
                <w:left w:val="none" w:sz="0" w:space="0" w:color="auto"/>
                <w:bottom w:val="none" w:sz="0" w:space="0" w:color="auto"/>
                <w:right w:val="none" w:sz="0" w:space="0" w:color="auto"/>
              </w:divBdr>
            </w:div>
            <w:div w:id="1816293525">
              <w:marLeft w:val="0"/>
              <w:marRight w:val="0"/>
              <w:marTop w:val="0"/>
              <w:marBottom w:val="0"/>
              <w:divBdr>
                <w:top w:val="none" w:sz="0" w:space="0" w:color="auto"/>
                <w:left w:val="none" w:sz="0" w:space="0" w:color="auto"/>
                <w:bottom w:val="none" w:sz="0" w:space="0" w:color="auto"/>
                <w:right w:val="none" w:sz="0" w:space="0" w:color="auto"/>
              </w:divBdr>
            </w:div>
            <w:div w:id="488404304">
              <w:marLeft w:val="0"/>
              <w:marRight w:val="0"/>
              <w:marTop w:val="0"/>
              <w:marBottom w:val="0"/>
              <w:divBdr>
                <w:top w:val="none" w:sz="0" w:space="0" w:color="auto"/>
                <w:left w:val="none" w:sz="0" w:space="0" w:color="auto"/>
                <w:bottom w:val="none" w:sz="0" w:space="0" w:color="auto"/>
                <w:right w:val="none" w:sz="0" w:space="0" w:color="auto"/>
              </w:divBdr>
            </w:div>
            <w:div w:id="416100148">
              <w:marLeft w:val="0"/>
              <w:marRight w:val="0"/>
              <w:marTop w:val="0"/>
              <w:marBottom w:val="0"/>
              <w:divBdr>
                <w:top w:val="none" w:sz="0" w:space="0" w:color="auto"/>
                <w:left w:val="none" w:sz="0" w:space="0" w:color="auto"/>
                <w:bottom w:val="none" w:sz="0" w:space="0" w:color="auto"/>
                <w:right w:val="none" w:sz="0" w:space="0" w:color="auto"/>
              </w:divBdr>
            </w:div>
            <w:div w:id="18482183">
              <w:marLeft w:val="0"/>
              <w:marRight w:val="0"/>
              <w:marTop w:val="0"/>
              <w:marBottom w:val="0"/>
              <w:divBdr>
                <w:top w:val="none" w:sz="0" w:space="0" w:color="auto"/>
                <w:left w:val="none" w:sz="0" w:space="0" w:color="auto"/>
                <w:bottom w:val="none" w:sz="0" w:space="0" w:color="auto"/>
                <w:right w:val="none" w:sz="0" w:space="0" w:color="auto"/>
              </w:divBdr>
            </w:div>
            <w:div w:id="398670610">
              <w:marLeft w:val="0"/>
              <w:marRight w:val="0"/>
              <w:marTop w:val="0"/>
              <w:marBottom w:val="0"/>
              <w:divBdr>
                <w:top w:val="none" w:sz="0" w:space="0" w:color="auto"/>
                <w:left w:val="none" w:sz="0" w:space="0" w:color="auto"/>
                <w:bottom w:val="none" w:sz="0" w:space="0" w:color="auto"/>
                <w:right w:val="none" w:sz="0" w:space="0" w:color="auto"/>
              </w:divBdr>
            </w:div>
            <w:div w:id="814569413">
              <w:marLeft w:val="0"/>
              <w:marRight w:val="0"/>
              <w:marTop w:val="0"/>
              <w:marBottom w:val="0"/>
              <w:divBdr>
                <w:top w:val="none" w:sz="0" w:space="0" w:color="auto"/>
                <w:left w:val="none" w:sz="0" w:space="0" w:color="auto"/>
                <w:bottom w:val="none" w:sz="0" w:space="0" w:color="auto"/>
                <w:right w:val="none" w:sz="0" w:space="0" w:color="auto"/>
              </w:divBdr>
            </w:div>
            <w:div w:id="890657490">
              <w:marLeft w:val="0"/>
              <w:marRight w:val="0"/>
              <w:marTop w:val="0"/>
              <w:marBottom w:val="0"/>
              <w:divBdr>
                <w:top w:val="none" w:sz="0" w:space="0" w:color="auto"/>
                <w:left w:val="none" w:sz="0" w:space="0" w:color="auto"/>
                <w:bottom w:val="none" w:sz="0" w:space="0" w:color="auto"/>
                <w:right w:val="none" w:sz="0" w:space="0" w:color="auto"/>
              </w:divBdr>
            </w:div>
            <w:div w:id="1608927389">
              <w:marLeft w:val="0"/>
              <w:marRight w:val="0"/>
              <w:marTop w:val="0"/>
              <w:marBottom w:val="0"/>
              <w:divBdr>
                <w:top w:val="none" w:sz="0" w:space="0" w:color="auto"/>
                <w:left w:val="none" w:sz="0" w:space="0" w:color="auto"/>
                <w:bottom w:val="none" w:sz="0" w:space="0" w:color="auto"/>
                <w:right w:val="none" w:sz="0" w:space="0" w:color="auto"/>
              </w:divBdr>
            </w:div>
            <w:div w:id="1581257507">
              <w:marLeft w:val="0"/>
              <w:marRight w:val="0"/>
              <w:marTop w:val="0"/>
              <w:marBottom w:val="0"/>
              <w:divBdr>
                <w:top w:val="none" w:sz="0" w:space="0" w:color="auto"/>
                <w:left w:val="none" w:sz="0" w:space="0" w:color="auto"/>
                <w:bottom w:val="none" w:sz="0" w:space="0" w:color="auto"/>
                <w:right w:val="none" w:sz="0" w:space="0" w:color="auto"/>
              </w:divBdr>
            </w:div>
            <w:div w:id="686323077">
              <w:marLeft w:val="0"/>
              <w:marRight w:val="0"/>
              <w:marTop w:val="0"/>
              <w:marBottom w:val="0"/>
              <w:divBdr>
                <w:top w:val="none" w:sz="0" w:space="0" w:color="auto"/>
                <w:left w:val="none" w:sz="0" w:space="0" w:color="auto"/>
                <w:bottom w:val="none" w:sz="0" w:space="0" w:color="auto"/>
                <w:right w:val="none" w:sz="0" w:space="0" w:color="auto"/>
              </w:divBdr>
            </w:div>
            <w:div w:id="240800732">
              <w:marLeft w:val="0"/>
              <w:marRight w:val="0"/>
              <w:marTop w:val="0"/>
              <w:marBottom w:val="0"/>
              <w:divBdr>
                <w:top w:val="none" w:sz="0" w:space="0" w:color="auto"/>
                <w:left w:val="none" w:sz="0" w:space="0" w:color="auto"/>
                <w:bottom w:val="none" w:sz="0" w:space="0" w:color="auto"/>
                <w:right w:val="none" w:sz="0" w:space="0" w:color="auto"/>
              </w:divBdr>
            </w:div>
            <w:div w:id="897403006">
              <w:marLeft w:val="0"/>
              <w:marRight w:val="0"/>
              <w:marTop w:val="0"/>
              <w:marBottom w:val="0"/>
              <w:divBdr>
                <w:top w:val="none" w:sz="0" w:space="0" w:color="auto"/>
                <w:left w:val="none" w:sz="0" w:space="0" w:color="auto"/>
                <w:bottom w:val="none" w:sz="0" w:space="0" w:color="auto"/>
                <w:right w:val="none" w:sz="0" w:space="0" w:color="auto"/>
              </w:divBdr>
            </w:div>
            <w:div w:id="923147486">
              <w:marLeft w:val="0"/>
              <w:marRight w:val="0"/>
              <w:marTop w:val="0"/>
              <w:marBottom w:val="0"/>
              <w:divBdr>
                <w:top w:val="none" w:sz="0" w:space="0" w:color="auto"/>
                <w:left w:val="none" w:sz="0" w:space="0" w:color="auto"/>
                <w:bottom w:val="none" w:sz="0" w:space="0" w:color="auto"/>
                <w:right w:val="none" w:sz="0" w:space="0" w:color="auto"/>
              </w:divBdr>
            </w:div>
            <w:div w:id="265382159">
              <w:marLeft w:val="0"/>
              <w:marRight w:val="0"/>
              <w:marTop w:val="0"/>
              <w:marBottom w:val="0"/>
              <w:divBdr>
                <w:top w:val="none" w:sz="0" w:space="0" w:color="auto"/>
                <w:left w:val="none" w:sz="0" w:space="0" w:color="auto"/>
                <w:bottom w:val="none" w:sz="0" w:space="0" w:color="auto"/>
                <w:right w:val="none" w:sz="0" w:space="0" w:color="auto"/>
              </w:divBdr>
            </w:div>
            <w:div w:id="75369381">
              <w:marLeft w:val="0"/>
              <w:marRight w:val="0"/>
              <w:marTop w:val="0"/>
              <w:marBottom w:val="0"/>
              <w:divBdr>
                <w:top w:val="none" w:sz="0" w:space="0" w:color="auto"/>
                <w:left w:val="none" w:sz="0" w:space="0" w:color="auto"/>
                <w:bottom w:val="none" w:sz="0" w:space="0" w:color="auto"/>
                <w:right w:val="none" w:sz="0" w:space="0" w:color="auto"/>
              </w:divBdr>
            </w:div>
            <w:div w:id="1061097477">
              <w:marLeft w:val="0"/>
              <w:marRight w:val="0"/>
              <w:marTop w:val="0"/>
              <w:marBottom w:val="0"/>
              <w:divBdr>
                <w:top w:val="none" w:sz="0" w:space="0" w:color="auto"/>
                <w:left w:val="none" w:sz="0" w:space="0" w:color="auto"/>
                <w:bottom w:val="none" w:sz="0" w:space="0" w:color="auto"/>
                <w:right w:val="none" w:sz="0" w:space="0" w:color="auto"/>
              </w:divBdr>
            </w:div>
            <w:div w:id="404228265">
              <w:marLeft w:val="0"/>
              <w:marRight w:val="0"/>
              <w:marTop w:val="0"/>
              <w:marBottom w:val="0"/>
              <w:divBdr>
                <w:top w:val="none" w:sz="0" w:space="0" w:color="auto"/>
                <w:left w:val="none" w:sz="0" w:space="0" w:color="auto"/>
                <w:bottom w:val="none" w:sz="0" w:space="0" w:color="auto"/>
                <w:right w:val="none" w:sz="0" w:space="0" w:color="auto"/>
              </w:divBdr>
            </w:div>
            <w:div w:id="1335451760">
              <w:marLeft w:val="0"/>
              <w:marRight w:val="0"/>
              <w:marTop w:val="0"/>
              <w:marBottom w:val="0"/>
              <w:divBdr>
                <w:top w:val="none" w:sz="0" w:space="0" w:color="auto"/>
                <w:left w:val="none" w:sz="0" w:space="0" w:color="auto"/>
                <w:bottom w:val="none" w:sz="0" w:space="0" w:color="auto"/>
                <w:right w:val="none" w:sz="0" w:space="0" w:color="auto"/>
              </w:divBdr>
            </w:div>
            <w:div w:id="1620183954">
              <w:marLeft w:val="0"/>
              <w:marRight w:val="0"/>
              <w:marTop w:val="0"/>
              <w:marBottom w:val="0"/>
              <w:divBdr>
                <w:top w:val="none" w:sz="0" w:space="0" w:color="auto"/>
                <w:left w:val="none" w:sz="0" w:space="0" w:color="auto"/>
                <w:bottom w:val="none" w:sz="0" w:space="0" w:color="auto"/>
                <w:right w:val="none" w:sz="0" w:space="0" w:color="auto"/>
              </w:divBdr>
            </w:div>
            <w:div w:id="1923640411">
              <w:marLeft w:val="0"/>
              <w:marRight w:val="0"/>
              <w:marTop w:val="0"/>
              <w:marBottom w:val="0"/>
              <w:divBdr>
                <w:top w:val="none" w:sz="0" w:space="0" w:color="auto"/>
                <w:left w:val="none" w:sz="0" w:space="0" w:color="auto"/>
                <w:bottom w:val="none" w:sz="0" w:space="0" w:color="auto"/>
                <w:right w:val="none" w:sz="0" w:space="0" w:color="auto"/>
              </w:divBdr>
            </w:div>
            <w:div w:id="2074279937">
              <w:marLeft w:val="0"/>
              <w:marRight w:val="0"/>
              <w:marTop w:val="0"/>
              <w:marBottom w:val="0"/>
              <w:divBdr>
                <w:top w:val="none" w:sz="0" w:space="0" w:color="auto"/>
                <w:left w:val="none" w:sz="0" w:space="0" w:color="auto"/>
                <w:bottom w:val="none" w:sz="0" w:space="0" w:color="auto"/>
                <w:right w:val="none" w:sz="0" w:space="0" w:color="auto"/>
              </w:divBdr>
            </w:div>
            <w:div w:id="921377208">
              <w:marLeft w:val="0"/>
              <w:marRight w:val="0"/>
              <w:marTop w:val="0"/>
              <w:marBottom w:val="0"/>
              <w:divBdr>
                <w:top w:val="none" w:sz="0" w:space="0" w:color="auto"/>
                <w:left w:val="none" w:sz="0" w:space="0" w:color="auto"/>
                <w:bottom w:val="none" w:sz="0" w:space="0" w:color="auto"/>
                <w:right w:val="none" w:sz="0" w:space="0" w:color="auto"/>
              </w:divBdr>
            </w:div>
            <w:div w:id="964192296">
              <w:marLeft w:val="0"/>
              <w:marRight w:val="0"/>
              <w:marTop w:val="0"/>
              <w:marBottom w:val="0"/>
              <w:divBdr>
                <w:top w:val="none" w:sz="0" w:space="0" w:color="auto"/>
                <w:left w:val="none" w:sz="0" w:space="0" w:color="auto"/>
                <w:bottom w:val="none" w:sz="0" w:space="0" w:color="auto"/>
                <w:right w:val="none" w:sz="0" w:space="0" w:color="auto"/>
              </w:divBdr>
            </w:div>
            <w:div w:id="1738043609">
              <w:marLeft w:val="0"/>
              <w:marRight w:val="0"/>
              <w:marTop w:val="0"/>
              <w:marBottom w:val="0"/>
              <w:divBdr>
                <w:top w:val="none" w:sz="0" w:space="0" w:color="auto"/>
                <w:left w:val="none" w:sz="0" w:space="0" w:color="auto"/>
                <w:bottom w:val="none" w:sz="0" w:space="0" w:color="auto"/>
                <w:right w:val="none" w:sz="0" w:space="0" w:color="auto"/>
              </w:divBdr>
            </w:div>
            <w:div w:id="1633242747">
              <w:marLeft w:val="0"/>
              <w:marRight w:val="0"/>
              <w:marTop w:val="0"/>
              <w:marBottom w:val="0"/>
              <w:divBdr>
                <w:top w:val="none" w:sz="0" w:space="0" w:color="auto"/>
                <w:left w:val="none" w:sz="0" w:space="0" w:color="auto"/>
                <w:bottom w:val="none" w:sz="0" w:space="0" w:color="auto"/>
                <w:right w:val="none" w:sz="0" w:space="0" w:color="auto"/>
              </w:divBdr>
            </w:div>
            <w:div w:id="1441342004">
              <w:marLeft w:val="0"/>
              <w:marRight w:val="0"/>
              <w:marTop w:val="0"/>
              <w:marBottom w:val="0"/>
              <w:divBdr>
                <w:top w:val="none" w:sz="0" w:space="0" w:color="auto"/>
                <w:left w:val="none" w:sz="0" w:space="0" w:color="auto"/>
                <w:bottom w:val="none" w:sz="0" w:space="0" w:color="auto"/>
                <w:right w:val="none" w:sz="0" w:space="0" w:color="auto"/>
              </w:divBdr>
            </w:div>
            <w:div w:id="711611253">
              <w:marLeft w:val="0"/>
              <w:marRight w:val="0"/>
              <w:marTop w:val="0"/>
              <w:marBottom w:val="0"/>
              <w:divBdr>
                <w:top w:val="none" w:sz="0" w:space="0" w:color="auto"/>
                <w:left w:val="none" w:sz="0" w:space="0" w:color="auto"/>
                <w:bottom w:val="none" w:sz="0" w:space="0" w:color="auto"/>
                <w:right w:val="none" w:sz="0" w:space="0" w:color="auto"/>
              </w:divBdr>
            </w:div>
            <w:div w:id="1284768658">
              <w:marLeft w:val="0"/>
              <w:marRight w:val="0"/>
              <w:marTop w:val="0"/>
              <w:marBottom w:val="0"/>
              <w:divBdr>
                <w:top w:val="none" w:sz="0" w:space="0" w:color="auto"/>
                <w:left w:val="none" w:sz="0" w:space="0" w:color="auto"/>
                <w:bottom w:val="none" w:sz="0" w:space="0" w:color="auto"/>
                <w:right w:val="none" w:sz="0" w:space="0" w:color="auto"/>
              </w:divBdr>
            </w:div>
            <w:div w:id="2009940357">
              <w:marLeft w:val="0"/>
              <w:marRight w:val="0"/>
              <w:marTop w:val="0"/>
              <w:marBottom w:val="0"/>
              <w:divBdr>
                <w:top w:val="none" w:sz="0" w:space="0" w:color="auto"/>
                <w:left w:val="none" w:sz="0" w:space="0" w:color="auto"/>
                <w:bottom w:val="none" w:sz="0" w:space="0" w:color="auto"/>
                <w:right w:val="none" w:sz="0" w:space="0" w:color="auto"/>
              </w:divBdr>
            </w:div>
            <w:div w:id="641618007">
              <w:marLeft w:val="0"/>
              <w:marRight w:val="0"/>
              <w:marTop w:val="0"/>
              <w:marBottom w:val="0"/>
              <w:divBdr>
                <w:top w:val="none" w:sz="0" w:space="0" w:color="auto"/>
                <w:left w:val="none" w:sz="0" w:space="0" w:color="auto"/>
                <w:bottom w:val="none" w:sz="0" w:space="0" w:color="auto"/>
                <w:right w:val="none" w:sz="0" w:space="0" w:color="auto"/>
              </w:divBdr>
            </w:div>
            <w:div w:id="915869805">
              <w:marLeft w:val="0"/>
              <w:marRight w:val="0"/>
              <w:marTop w:val="0"/>
              <w:marBottom w:val="0"/>
              <w:divBdr>
                <w:top w:val="none" w:sz="0" w:space="0" w:color="auto"/>
                <w:left w:val="none" w:sz="0" w:space="0" w:color="auto"/>
                <w:bottom w:val="none" w:sz="0" w:space="0" w:color="auto"/>
                <w:right w:val="none" w:sz="0" w:space="0" w:color="auto"/>
              </w:divBdr>
            </w:div>
            <w:div w:id="1111820008">
              <w:marLeft w:val="0"/>
              <w:marRight w:val="0"/>
              <w:marTop w:val="0"/>
              <w:marBottom w:val="0"/>
              <w:divBdr>
                <w:top w:val="none" w:sz="0" w:space="0" w:color="auto"/>
                <w:left w:val="none" w:sz="0" w:space="0" w:color="auto"/>
                <w:bottom w:val="none" w:sz="0" w:space="0" w:color="auto"/>
                <w:right w:val="none" w:sz="0" w:space="0" w:color="auto"/>
              </w:divBdr>
            </w:div>
            <w:div w:id="1804536272">
              <w:marLeft w:val="0"/>
              <w:marRight w:val="0"/>
              <w:marTop w:val="0"/>
              <w:marBottom w:val="0"/>
              <w:divBdr>
                <w:top w:val="none" w:sz="0" w:space="0" w:color="auto"/>
                <w:left w:val="none" w:sz="0" w:space="0" w:color="auto"/>
                <w:bottom w:val="none" w:sz="0" w:space="0" w:color="auto"/>
                <w:right w:val="none" w:sz="0" w:space="0" w:color="auto"/>
              </w:divBdr>
            </w:div>
            <w:div w:id="64299553">
              <w:marLeft w:val="0"/>
              <w:marRight w:val="0"/>
              <w:marTop w:val="0"/>
              <w:marBottom w:val="0"/>
              <w:divBdr>
                <w:top w:val="none" w:sz="0" w:space="0" w:color="auto"/>
                <w:left w:val="none" w:sz="0" w:space="0" w:color="auto"/>
                <w:bottom w:val="none" w:sz="0" w:space="0" w:color="auto"/>
                <w:right w:val="none" w:sz="0" w:space="0" w:color="auto"/>
              </w:divBdr>
            </w:div>
            <w:div w:id="1782797877">
              <w:marLeft w:val="0"/>
              <w:marRight w:val="0"/>
              <w:marTop w:val="0"/>
              <w:marBottom w:val="0"/>
              <w:divBdr>
                <w:top w:val="none" w:sz="0" w:space="0" w:color="auto"/>
                <w:left w:val="none" w:sz="0" w:space="0" w:color="auto"/>
                <w:bottom w:val="none" w:sz="0" w:space="0" w:color="auto"/>
                <w:right w:val="none" w:sz="0" w:space="0" w:color="auto"/>
              </w:divBdr>
            </w:div>
            <w:div w:id="1124614696">
              <w:marLeft w:val="0"/>
              <w:marRight w:val="0"/>
              <w:marTop w:val="0"/>
              <w:marBottom w:val="0"/>
              <w:divBdr>
                <w:top w:val="none" w:sz="0" w:space="0" w:color="auto"/>
                <w:left w:val="none" w:sz="0" w:space="0" w:color="auto"/>
                <w:bottom w:val="none" w:sz="0" w:space="0" w:color="auto"/>
                <w:right w:val="none" w:sz="0" w:space="0" w:color="auto"/>
              </w:divBdr>
            </w:div>
            <w:div w:id="394469653">
              <w:marLeft w:val="0"/>
              <w:marRight w:val="0"/>
              <w:marTop w:val="0"/>
              <w:marBottom w:val="0"/>
              <w:divBdr>
                <w:top w:val="none" w:sz="0" w:space="0" w:color="auto"/>
                <w:left w:val="none" w:sz="0" w:space="0" w:color="auto"/>
                <w:bottom w:val="none" w:sz="0" w:space="0" w:color="auto"/>
                <w:right w:val="none" w:sz="0" w:space="0" w:color="auto"/>
              </w:divBdr>
            </w:div>
            <w:div w:id="768892489">
              <w:marLeft w:val="0"/>
              <w:marRight w:val="0"/>
              <w:marTop w:val="0"/>
              <w:marBottom w:val="0"/>
              <w:divBdr>
                <w:top w:val="none" w:sz="0" w:space="0" w:color="auto"/>
                <w:left w:val="none" w:sz="0" w:space="0" w:color="auto"/>
                <w:bottom w:val="none" w:sz="0" w:space="0" w:color="auto"/>
                <w:right w:val="none" w:sz="0" w:space="0" w:color="auto"/>
              </w:divBdr>
            </w:div>
            <w:div w:id="1170952972">
              <w:marLeft w:val="0"/>
              <w:marRight w:val="0"/>
              <w:marTop w:val="0"/>
              <w:marBottom w:val="0"/>
              <w:divBdr>
                <w:top w:val="none" w:sz="0" w:space="0" w:color="auto"/>
                <w:left w:val="none" w:sz="0" w:space="0" w:color="auto"/>
                <w:bottom w:val="none" w:sz="0" w:space="0" w:color="auto"/>
                <w:right w:val="none" w:sz="0" w:space="0" w:color="auto"/>
              </w:divBdr>
            </w:div>
            <w:div w:id="61216061">
              <w:marLeft w:val="0"/>
              <w:marRight w:val="0"/>
              <w:marTop w:val="0"/>
              <w:marBottom w:val="0"/>
              <w:divBdr>
                <w:top w:val="none" w:sz="0" w:space="0" w:color="auto"/>
                <w:left w:val="none" w:sz="0" w:space="0" w:color="auto"/>
                <w:bottom w:val="none" w:sz="0" w:space="0" w:color="auto"/>
                <w:right w:val="none" w:sz="0" w:space="0" w:color="auto"/>
              </w:divBdr>
            </w:div>
            <w:div w:id="1356884039">
              <w:marLeft w:val="0"/>
              <w:marRight w:val="0"/>
              <w:marTop w:val="0"/>
              <w:marBottom w:val="0"/>
              <w:divBdr>
                <w:top w:val="none" w:sz="0" w:space="0" w:color="auto"/>
                <w:left w:val="none" w:sz="0" w:space="0" w:color="auto"/>
                <w:bottom w:val="none" w:sz="0" w:space="0" w:color="auto"/>
                <w:right w:val="none" w:sz="0" w:space="0" w:color="auto"/>
              </w:divBdr>
            </w:div>
            <w:div w:id="531501505">
              <w:marLeft w:val="0"/>
              <w:marRight w:val="0"/>
              <w:marTop w:val="0"/>
              <w:marBottom w:val="0"/>
              <w:divBdr>
                <w:top w:val="none" w:sz="0" w:space="0" w:color="auto"/>
                <w:left w:val="none" w:sz="0" w:space="0" w:color="auto"/>
                <w:bottom w:val="none" w:sz="0" w:space="0" w:color="auto"/>
                <w:right w:val="none" w:sz="0" w:space="0" w:color="auto"/>
              </w:divBdr>
            </w:div>
            <w:div w:id="728891744">
              <w:marLeft w:val="0"/>
              <w:marRight w:val="0"/>
              <w:marTop w:val="0"/>
              <w:marBottom w:val="0"/>
              <w:divBdr>
                <w:top w:val="none" w:sz="0" w:space="0" w:color="auto"/>
                <w:left w:val="none" w:sz="0" w:space="0" w:color="auto"/>
                <w:bottom w:val="none" w:sz="0" w:space="0" w:color="auto"/>
                <w:right w:val="none" w:sz="0" w:space="0" w:color="auto"/>
              </w:divBdr>
            </w:div>
            <w:div w:id="906961629">
              <w:marLeft w:val="0"/>
              <w:marRight w:val="0"/>
              <w:marTop w:val="0"/>
              <w:marBottom w:val="0"/>
              <w:divBdr>
                <w:top w:val="none" w:sz="0" w:space="0" w:color="auto"/>
                <w:left w:val="none" w:sz="0" w:space="0" w:color="auto"/>
                <w:bottom w:val="none" w:sz="0" w:space="0" w:color="auto"/>
                <w:right w:val="none" w:sz="0" w:space="0" w:color="auto"/>
              </w:divBdr>
            </w:div>
            <w:div w:id="99644703">
              <w:marLeft w:val="0"/>
              <w:marRight w:val="0"/>
              <w:marTop w:val="0"/>
              <w:marBottom w:val="0"/>
              <w:divBdr>
                <w:top w:val="none" w:sz="0" w:space="0" w:color="auto"/>
                <w:left w:val="none" w:sz="0" w:space="0" w:color="auto"/>
                <w:bottom w:val="none" w:sz="0" w:space="0" w:color="auto"/>
                <w:right w:val="none" w:sz="0" w:space="0" w:color="auto"/>
              </w:divBdr>
            </w:div>
            <w:div w:id="1480069948">
              <w:marLeft w:val="0"/>
              <w:marRight w:val="0"/>
              <w:marTop w:val="0"/>
              <w:marBottom w:val="0"/>
              <w:divBdr>
                <w:top w:val="none" w:sz="0" w:space="0" w:color="auto"/>
                <w:left w:val="none" w:sz="0" w:space="0" w:color="auto"/>
                <w:bottom w:val="none" w:sz="0" w:space="0" w:color="auto"/>
                <w:right w:val="none" w:sz="0" w:space="0" w:color="auto"/>
              </w:divBdr>
            </w:div>
            <w:div w:id="1822312923">
              <w:marLeft w:val="0"/>
              <w:marRight w:val="0"/>
              <w:marTop w:val="0"/>
              <w:marBottom w:val="0"/>
              <w:divBdr>
                <w:top w:val="none" w:sz="0" w:space="0" w:color="auto"/>
                <w:left w:val="none" w:sz="0" w:space="0" w:color="auto"/>
                <w:bottom w:val="none" w:sz="0" w:space="0" w:color="auto"/>
                <w:right w:val="none" w:sz="0" w:space="0" w:color="auto"/>
              </w:divBdr>
            </w:div>
            <w:div w:id="1706633289">
              <w:marLeft w:val="0"/>
              <w:marRight w:val="0"/>
              <w:marTop w:val="0"/>
              <w:marBottom w:val="0"/>
              <w:divBdr>
                <w:top w:val="none" w:sz="0" w:space="0" w:color="auto"/>
                <w:left w:val="none" w:sz="0" w:space="0" w:color="auto"/>
                <w:bottom w:val="none" w:sz="0" w:space="0" w:color="auto"/>
                <w:right w:val="none" w:sz="0" w:space="0" w:color="auto"/>
              </w:divBdr>
            </w:div>
            <w:div w:id="322322478">
              <w:marLeft w:val="0"/>
              <w:marRight w:val="0"/>
              <w:marTop w:val="0"/>
              <w:marBottom w:val="0"/>
              <w:divBdr>
                <w:top w:val="none" w:sz="0" w:space="0" w:color="auto"/>
                <w:left w:val="none" w:sz="0" w:space="0" w:color="auto"/>
                <w:bottom w:val="none" w:sz="0" w:space="0" w:color="auto"/>
                <w:right w:val="none" w:sz="0" w:space="0" w:color="auto"/>
              </w:divBdr>
            </w:div>
            <w:div w:id="1180237858">
              <w:marLeft w:val="0"/>
              <w:marRight w:val="0"/>
              <w:marTop w:val="0"/>
              <w:marBottom w:val="0"/>
              <w:divBdr>
                <w:top w:val="none" w:sz="0" w:space="0" w:color="auto"/>
                <w:left w:val="none" w:sz="0" w:space="0" w:color="auto"/>
                <w:bottom w:val="none" w:sz="0" w:space="0" w:color="auto"/>
                <w:right w:val="none" w:sz="0" w:space="0" w:color="auto"/>
              </w:divBdr>
            </w:div>
            <w:div w:id="451365734">
              <w:marLeft w:val="0"/>
              <w:marRight w:val="0"/>
              <w:marTop w:val="0"/>
              <w:marBottom w:val="0"/>
              <w:divBdr>
                <w:top w:val="none" w:sz="0" w:space="0" w:color="auto"/>
                <w:left w:val="none" w:sz="0" w:space="0" w:color="auto"/>
                <w:bottom w:val="none" w:sz="0" w:space="0" w:color="auto"/>
                <w:right w:val="none" w:sz="0" w:space="0" w:color="auto"/>
              </w:divBdr>
            </w:div>
            <w:div w:id="329259519">
              <w:marLeft w:val="0"/>
              <w:marRight w:val="0"/>
              <w:marTop w:val="0"/>
              <w:marBottom w:val="0"/>
              <w:divBdr>
                <w:top w:val="none" w:sz="0" w:space="0" w:color="auto"/>
                <w:left w:val="none" w:sz="0" w:space="0" w:color="auto"/>
                <w:bottom w:val="none" w:sz="0" w:space="0" w:color="auto"/>
                <w:right w:val="none" w:sz="0" w:space="0" w:color="auto"/>
              </w:divBdr>
            </w:div>
            <w:div w:id="1813254078">
              <w:marLeft w:val="0"/>
              <w:marRight w:val="0"/>
              <w:marTop w:val="0"/>
              <w:marBottom w:val="0"/>
              <w:divBdr>
                <w:top w:val="none" w:sz="0" w:space="0" w:color="auto"/>
                <w:left w:val="none" w:sz="0" w:space="0" w:color="auto"/>
                <w:bottom w:val="none" w:sz="0" w:space="0" w:color="auto"/>
                <w:right w:val="none" w:sz="0" w:space="0" w:color="auto"/>
              </w:divBdr>
            </w:div>
            <w:div w:id="2044552944">
              <w:marLeft w:val="0"/>
              <w:marRight w:val="0"/>
              <w:marTop w:val="0"/>
              <w:marBottom w:val="0"/>
              <w:divBdr>
                <w:top w:val="none" w:sz="0" w:space="0" w:color="auto"/>
                <w:left w:val="none" w:sz="0" w:space="0" w:color="auto"/>
                <w:bottom w:val="none" w:sz="0" w:space="0" w:color="auto"/>
                <w:right w:val="none" w:sz="0" w:space="0" w:color="auto"/>
              </w:divBdr>
            </w:div>
            <w:div w:id="786970649">
              <w:marLeft w:val="0"/>
              <w:marRight w:val="0"/>
              <w:marTop w:val="0"/>
              <w:marBottom w:val="0"/>
              <w:divBdr>
                <w:top w:val="none" w:sz="0" w:space="0" w:color="auto"/>
                <w:left w:val="none" w:sz="0" w:space="0" w:color="auto"/>
                <w:bottom w:val="none" w:sz="0" w:space="0" w:color="auto"/>
                <w:right w:val="none" w:sz="0" w:space="0" w:color="auto"/>
              </w:divBdr>
            </w:div>
            <w:div w:id="1121874364">
              <w:marLeft w:val="0"/>
              <w:marRight w:val="0"/>
              <w:marTop w:val="0"/>
              <w:marBottom w:val="0"/>
              <w:divBdr>
                <w:top w:val="none" w:sz="0" w:space="0" w:color="auto"/>
                <w:left w:val="none" w:sz="0" w:space="0" w:color="auto"/>
                <w:bottom w:val="none" w:sz="0" w:space="0" w:color="auto"/>
                <w:right w:val="none" w:sz="0" w:space="0" w:color="auto"/>
              </w:divBdr>
            </w:div>
            <w:div w:id="1812479649">
              <w:marLeft w:val="0"/>
              <w:marRight w:val="0"/>
              <w:marTop w:val="0"/>
              <w:marBottom w:val="0"/>
              <w:divBdr>
                <w:top w:val="none" w:sz="0" w:space="0" w:color="auto"/>
                <w:left w:val="none" w:sz="0" w:space="0" w:color="auto"/>
                <w:bottom w:val="none" w:sz="0" w:space="0" w:color="auto"/>
                <w:right w:val="none" w:sz="0" w:space="0" w:color="auto"/>
              </w:divBdr>
            </w:div>
            <w:div w:id="799568378">
              <w:marLeft w:val="0"/>
              <w:marRight w:val="0"/>
              <w:marTop w:val="0"/>
              <w:marBottom w:val="0"/>
              <w:divBdr>
                <w:top w:val="none" w:sz="0" w:space="0" w:color="auto"/>
                <w:left w:val="none" w:sz="0" w:space="0" w:color="auto"/>
                <w:bottom w:val="none" w:sz="0" w:space="0" w:color="auto"/>
                <w:right w:val="none" w:sz="0" w:space="0" w:color="auto"/>
              </w:divBdr>
            </w:div>
            <w:div w:id="639771164">
              <w:marLeft w:val="0"/>
              <w:marRight w:val="0"/>
              <w:marTop w:val="0"/>
              <w:marBottom w:val="0"/>
              <w:divBdr>
                <w:top w:val="none" w:sz="0" w:space="0" w:color="auto"/>
                <w:left w:val="none" w:sz="0" w:space="0" w:color="auto"/>
                <w:bottom w:val="none" w:sz="0" w:space="0" w:color="auto"/>
                <w:right w:val="none" w:sz="0" w:space="0" w:color="auto"/>
              </w:divBdr>
            </w:div>
            <w:div w:id="185945569">
              <w:marLeft w:val="0"/>
              <w:marRight w:val="0"/>
              <w:marTop w:val="0"/>
              <w:marBottom w:val="0"/>
              <w:divBdr>
                <w:top w:val="none" w:sz="0" w:space="0" w:color="auto"/>
                <w:left w:val="none" w:sz="0" w:space="0" w:color="auto"/>
                <w:bottom w:val="none" w:sz="0" w:space="0" w:color="auto"/>
                <w:right w:val="none" w:sz="0" w:space="0" w:color="auto"/>
              </w:divBdr>
            </w:div>
            <w:div w:id="1219585657">
              <w:marLeft w:val="0"/>
              <w:marRight w:val="0"/>
              <w:marTop w:val="0"/>
              <w:marBottom w:val="0"/>
              <w:divBdr>
                <w:top w:val="none" w:sz="0" w:space="0" w:color="auto"/>
                <w:left w:val="none" w:sz="0" w:space="0" w:color="auto"/>
                <w:bottom w:val="none" w:sz="0" w:space="0" w:color="auto"/>
                <w:right w:val="none" w:sz="0" w:space="0" w:color="auto"/>
              </w:divBdr>
            </w:div>
            <w:div w:id="1671518045">
              <w:marLeft w:val="0"/>
              <w:marRight w:val="0"/>
              <w:marTop w:val="0"/>
              <w:marBottom w:val="0"/>
              <w:divBdr>
                <w:top w:val="none" w:sz="0" w:space="0" w:color="auto"/>
                <w:left w:val="none" w:sz="0" w:space="0" w:color="auto"/>
                <w:bottom w:val="none" w:sz="0" w:space="0" w:color="auto"/>
                <w:right w:val="none" w:sz="0" w:space="0" w:color="auto"/>
              </w:divBdr>
            </w:div>
            <w:div w:id="881013662">
              <w:marLeft w:val="0"/>
              <w:marRight w:val="0"/>
              <w:marTop w:val="0"/>
              <w:marBottom w:val="0"/>
              <w:divBdr>
                <w:top w:val="none" w:sz="0" w:space="0" w:color="auto"/>
                <w:left w:val="none" w:sz="0" w:space="0" w:color="auto"/>
                <w:bottom w:val="none" w:sz="0" w:space="0" w:color="auto"/>
                <w:right w:val="none" w:sz="0" w:space="0" w:color="auto"/>
              </w:divBdr>
            </w:div>
            <w:div w:id="1538588802">
              <w:marLeft w:val="0"/>
              <w:marRight w:val="0"/>
              <w:marTop w:val="0"/>
              <w:marBottom w:val="0"/>
              <w:divBdr>
                <w:top w:val="none" w:sz="0" w:space="0" w:color="auto"/>
                <w:left w:val="none" w:sz="0" w:space="0" w:color="auto"/>
                <w:bottom w:val="none" w:sz="0" w:space="0" w:color="auto"/>
                <w:right w:val="none" w:sz="0" w:space="0" w:color="auto"/>
              </w:divBdr>
            </w:div>
            <w:div w:id="279386402">
              <w:marLeft w:val="0"/>
              <w:marRight w:val="0"/>
              <w:marTop w:val="0"/>
              <w:marBottom w:val="0"/>
              <w:divBdr>
                <w:top w:val="none" w:sz="0" w:space="0" w:color="auto"/>
                <w:left w:val="none" w:sz="0" w:space="0" w:color="auto"/>
                <w:bottom w:val="none" w:sz="0" w:space="0" w:color="auto"/>
                <w:right w:val="none" w:sz="0" w:space="0" w:color="auto"/>
              </w:divBdr>
            </w:div>
            <w:div w:id="1148940102">
              <w:marLeft w:val="0"/>
              <w:marRight w:val="0"/>
              <w:marTop w:val="0"/>
              <w:marBottom w:val="0"/>
              <w:divBdr>
                <w:top w:val="none" w:sz="0" w:space="0" w:color="auto"/>
                <w:left w:val="none" w:sz="0" w:space="0" w:color="auto"/>
                <w:bottom w:val="none" w:sz="0" w:space="0" w:color="auto"/>
                <w:right w:val="none" w:sz="0" w:space="0" w:color="auto"/>
              </w:divBdr>
            </w:div>
            <w:div w:id="1784418999">
              <w:marLeft w:val="0"/>
              <w:marRight w:val="0"/>
              <w:marTop w:val="0"/>
              <w:marBottom w:val="0"/>
              <w:divBdr>
                <w:top w:val="none" w:sz="0" w:space="0" w:color="auto"/>
                <w:left w:val="none" w:sz="0" w:space="0" w:color="auto"/>
                <w:bottom w:val="none" w:sz="0" w:space="0" w:color="auto"/>
                <w:right w:val="none" w:sz="0" w:space="0" w:color="auto"/>
              </w:divBdr>
            </w:div>
            <w:div w:id="2028408388">
              <w:marLeft w:val="0"/>
              <w:marRight w:val="0"/>
              <w:marTop w:val="0"/>
              <w:marBottom w:val="0"/>
              <w:divBdr>
                <w:top w:val="none" w:sz="0" w:space="0" w:color="auto"/>
                <w:left w:val="none" w:sz="0" w:space="0" w:color="auto"/>
                <w:bottom w:val="none" w:sz="0" w:space="0" w:color="auto"/>
                <w:right w:val="none" w:sz="0" w:space="0" w:color="auto"/>
              </w:divBdr>
            </w:div>
            <w:div w:id="1241401309">
              <w:marLeft w:val="0"/>
              <w:marRight w:val="0"/>
              <w:marTop w:val="0"/>
              <w:marBottom w:val="0"/>
              <w:divBdr>
                <w:top w:val="none" w:sz="0" w:space="0" w:color="auto"/>
                <w:left w:val="none" w:sz="0" w:space="0" w:color="auto"/>
                <w:bottom w:val="none" w:sz="0" w:space="0" w:color="auto"/>
                <w:right w:val="none" w:sz="0" w:space="0" w:color="auto"/>
              </w:divBdr>
            </w:div>
            <w:div w:id="415975226">
              <w:marLeft w:val="0"/>
              <w:marRight w:val="0"/>
              <w:marTop w:val="0"/>
              <w:marBottom w:val="0"/>
              <w:divBdr>
                <w:top w:val="none" w:sz="0" w:space="0" w:color="auto"/>
                <w:left w:val="none" w:sz="0" w:space="0" w:color="auto"/>
                <w:bottom w:val="none" w:sz="0" w:space="0" w:color="auto"/>
                <w:right w:val="none" w:sz="0" w:space="0" w:color="auto"/>
              </w:divBdr>
            </w:div>
            <w:div w:id="192349423">
              <w:marLeft w:val="0"/>
              <w:marRight w:val="0"/>
              <w:marTop w:val="0"/>
              <w:marBottom w:val="0"/>
              <w:divBdr>
                <w:top w:val="none" w:sz="0" w:space="0" w:color="auto"/>
                <w:left w:val="none" w:sz="0" w:space="0" w:color="auto"/>
                <w:bottom w:val="none" w:sz="0" w:space="0" w:color="auto"/>
                <w:right w:val="none" w:sz="0" w:space="0" w:color="auto"/>
              </w:divBdr>
            </w:div>
            <w:div w:id="1131509545">
              <w:marLeft w:val="0"/>
              <w:marRight w:val="0"/>
              <w:marTop w:val="0"/>
              <w:marBottom w:val="0"/>
              <w:divBdr>
                <w:top w:val="none" w:sz="0" w:space="0" w:color="auto"/>
                <w:left w:val="none" w:sz="0" w:space="0" w:color="auto"/>
                <w:bottom w:val="none" w:sz="0" w:space="0" w:color="auto"/>
                <w:right w:val="none" w:sz="0" w:space="0" w:color="auto"/>
              </w:divBdr>
            </w:div>
            <w:div w:id="5520660">
              <w:marLeft w:val="0"/>
              <w:marRight w:val="0"/>
              <w:marTop w:val="0"/>
              <w:marBottom w:val="0"/>
              <w:divBdr>
                <w:top w:val="none" w:sz="0" w:space="0" w:color="auto"/>
                <w:left w:val="none" w:sz="0" w:space="0" w:color="auto"/>
                <w:bottom w:val="none" w:sz="0" w:space="0" w:color="auto"/>
                <w:right w:val="none" w:sz="0" w:space="0" w:color="auto"/>
              </w:divBdr>
            </w:div>
            <w:div w:id="1401951398">
              <w:marLeft w:val="0"/>
              <w:marRight w:val="0"/>
              <w:marTop w:val="0"/>
              <w:marBottom w:val="0"/>
              <w:divBdr>
                <w:top w:val="none" w:sz="0" w:space="0" w:color="auto"/>
                <w:left w:val="none" w:sz="0" w:space="0" w:color="auto"/>
                <w:bottom w:val="none" w:sz="0" w:space="0" w:color="auto"/>
                <w:right w:val="none" w:sz="0" w:space="0" w:color="auto"/>
              </w:divBdr>
            </w:div>
            <w:div w:id="630016803">
              <w:marLeft w:val="0"/>
              <w:marRight w:val="0"/>
              <w:marTop w:val="0"/>
              <w:marBottom w:val="0"/>
              <w:divBdr>
                <w:top w:val="none" w:sz="0" w:space="0" w:color="auto"/>
                <w:left w:val="none" w:sz="0" w:space="0" w:color="auto"/>
                <w:bottom w:val="none" w:sz="0" w:space="0" w:color="auto"/>
                <w:right w:val="none" w:sz="0" w:space="0" w:color="auto"/>
              </w:divBdr>
            </w:div>
            <w:div w:id="299264688">
              <w:marLeft w:val="0"/>
              <w:marRight w:val="0"/>
              <w:marTop w:val="0"/>
              <w:marBottom w:val="0"/>
              <w:divBdr>
                <w:top w:val="none" w:sz="0" w:space="0" w:color="auto"/>
                <w:left w:val="none" w:sz="0" w:space="0" w:color="auto"/>
                <w:bottom w:val="none" w:sz="0" w:space="0" w:color="auto"/>
                <w:right w:val="none" w:sz="0" w:space="0" w:color="auto"/>
              </w:divBdr>
            </w:div>
            <w:div w:id="41759834">
              <w:marLeft w:val="0"/>
              <w:marRight w:val="0"/>
              <w:marTop w:val="0"/>
              <w:marBottom w:val="0"/>
              <w:divBdr>
                <w:top w:val="none" w:sz="0" w:space="0" w:color="auto"/>
                <w:left w:val="none" w:sz="0" w:space="0" w:color="auto"/>
                <w:bottom w:val="none" w:sz="0" w:space="0" w:color="auto"/>
                <w:right w:val="none" w:sz="0" w:space="0" w:color="auto"/>
              </w:divBdr>
            </w:div>
            <w:div w:id="2025668938">
              <w:marLeft w:val="0"/>
              <w:marRight w:val="0"/>
              <w:marTop w:val="0"/>
              <w:marBottom w:val="0"/>
              <w:divBdr>
                <w:top w:val="none" w:sz="0" w:space="0" w:color="auto"/>
                <w:left w:val="none" w:sz="0" w:space="0" w:color="auto"/>
                <w:bottom w:val="none" w:sz="0" w:space="0" w:color="auto"/>
                <w:right w:val="none" w:sz="0" w:space="0" w:color="auto"/>
              </w:divBdr>
            </w:div>
            <w:div w:id="1268662594">
              <w:marLeft w:val="0"/>
              <w:marRight w:val="0"/>
              <w:marTop w:val="0"/>
              <w:marBottom w:val="0"/>
              <w:divBdr>
                <w:top w:val="none" w:sz="0" w:space="0" w:color="auto"/>
                <w:left w:val="none" w:sz="0" w:space="0" w:color="auto"/>
                <w:bottom w:val="none" w:sz="0" w:space="0" w:color="auto"/>
                <w:right w:val="none" w:sz="0" w:space="0" w:color="auto"/>
              </w:divBdr>
            </w:div>
            <w:div w:id="394283133">
              <w:marLeft w:val="0"/>
              <w:marRight w:val="0"/>
              <w:marTop w:val="0"/>
              <w:marBottom w:val="0"/>
              <w:divBdr>
                <w:top w:val="none" w:sz="0" w:space="0" w:color="auto"/>
                <w:left w:val="none" w:sz="0" w:space="0" w:color="auto"/>
                <w:bottom w:val="none" w:sz="0" w:space="0" w:color="auto"/>
                <w:right w:val="none" w:sz="0" w:space="0" w:color="auto"/>
              </w:divBdr>
            </w:div>
            <w:div w:id="1912226076">
              <w:marLeft w:val="0"/>
              <w:marRight w:val="0"/>
              <w:marTop w:val="0"/>
              <w:marBottom w:val="0"/>
              <w:divBdr>
                <w:top w:val="none" w:sz="0" w:space="0" w:color="auto"/>
                <w:left w:val="none" w:sz="0" w:space="0" w:color="auto"/>
                <w:bottom w:val="none" w:sz="0" w:space="0" w:color="auto"/>
                <w:right w:val="none" w:sz="0" w:space="0" w:color="auto"/>
              </w:divBdr>
            </w:div>
            <w:div w:id="2009553262">
              <w:marLeft w:val="0"/>
              <w:marRight w:val="0"/>
              <w:marTop w:val="0"/>
              <w:marBottom w:val="0"/>
              <w:divBdr>
                <w:top w:val="none" w:sz="0" w:space="0" w:color="auto"/>
                <w:left w:val="none" w:sz="0" w:space="0" w:color="auto"/>
                <w:bottom w:val="none" w:sz="0" w:space="0" w:color="auto"/>
                <w:right w:val="none" w:sz="0" w:space="0" w:color="auto"/>
              </w:divBdr>
            </w:div>
            <w:div w:id="1619487671">
              <w:marLeft w:val="0"/>
              <w:marRight w:val="0"/>
              <w:marTop w:val="0"/>
              <w:marBottom w:val="0"/>
              <w:divBdr>
                <w:top w:val="none" w:sz="0" w:space="0" w:color="auto"/>
                <w:left w:val="none" w:sz="0" w:space="0" w:color="auto"/>
                <w:bottom w:val="none" w:sz="0" w:space="0" w:color="auto"/>
                <w:right w:val="none" w:sz="0" w:space="0" w:color="auto"/>
              </w:divBdr>
            </w:div>
            <w:div w:id="2123377611">
              <w:marLeft w:val="0"/>
              <w:marRight w:val="0"/>
              <w:marTop w:val="0"/>
              <w:marBottom w:val="0"/>
              <w:divBdr>
                <w:top w:val="none" w:sz="0" w:space="0" w:color="auto"/>
                <w:left w:val="none" w:sz="0" w:space="0" w:color="auto"/>
                <w:bottom w:val="none" w:sz="0" w:space="0" w:color="auto"/>
                <w:right w:val="none" w:sz="0" w:space="0" w:color="auto"/>
              </w:divBdr>
            </w:div>
            <w:div w:id="371001008">
              <w:marLeft w:val="0"/>
              <w:marRight w:val="0"/>
              <w:marTop w:val="0"/>
              <w:marBottom w:val="0"/>
              <w:divBdr>
                <w:top w:val="none" w:sz="0" w:space="0" w:color="auto"/>
                <w:left w:val="none" w:sz="0" w:space="0" w:color="auto"/>
                <w:bottom w:val="none" w:sz="0" w:space="0" w:color="auto"/>
                <w:right w:val="none" w:sz="0" w:space="0" w:color="auto"/>
              </w:divBdr>
            </w:div>
            <w:div w:id="227345523">
              <w:marLeft w:val="0"/>
              <w:marRight w:val="0"/>
              <w:marTop w:val="0"/>
              <w:marBottom w:val="0"/>
              <w:divBdr>
                <w:top w:val="none" w:sz="0" w:space="0" w:color="auto"/>
                <w:left w:val="none" w:sz="0" w:space="0" w:color="auto"/>
                <w:bottom w:val="none" w:sz="0" w:space="0" w:color="auto"/>
                <w:right w:val="none" w:sz="0" w:space="0" w:color="auto"/>
              </w:divBdr>
            </w:div>
            <w:div w:id="1140339052">
              <w:marLeft w:val="0"/>
              <w:marRight w:val="0"/>
              <w:marTop w:val="0"/>
              <w:marBottom w:val="0"/>
              <w:divBdr>
                <w:top w:val="none" w:sz="0" w:space="0" w:color="auto"/>
                <w:left w:val="none" w:sz="0" w:space="0" w:color="auto"/>
                <w:bottom w:val="none" w:sz="0" w:space="0" w:color="auto"/>
                <w:right w:val="none" w:sz="0" w:space="0" w:color="auto"/>
              </w:divBdr>
            </w:div>
            <w:div w:id="231932596">
              <w:marLeft w:val="0"/>
              <w:marRight w:val="0"/>
              <w:marTop w:val="0"/>
              <w:marBottom w:val="0"/>
              <w:divBdr>
                <w:top w:val="none" w:sz="0" w:space="0" w:color="auto"/>
                <w:left w:val="none" w:sz="0" w:space="0" w:color="auto"/>
                <w:bottom w:val="none" w:sz="0" w:space="0" w:color="auto"/>
                <w:right w:val="none" w:sz="0" w:space="0" w:color="auto"/>
              </w:divBdr>
            </w:div>
            <w:div w:id="835728431">
              <w:marLeft w:val="0"/>
              <w:marRight w:val="0"/>
              <w:marTop w:val="0"/>
              <w:marBottom w:val="0"/>
              <w:divBdr>
                <w:top w:val="none" w:sz="0" w:space="0" w:color="auto"/>
                <w:left w:val="none" w:sz="0" w:space="0" w:color="auto"/>
                <w:bottom w:val="none" w:sz="0" w:space="0" w:color="auto"/>
                <w:right w:val="none" w:sz="0" w:space="0" w:color="auto"/>
              </w:divBdr>
            </w:div>
            <w:div w:id="2135321129">
              <w:marLeft w:val="0"/>
              <w:marRight w:val="0"/>
              <w:marTop w:val="0"/>
              <w:marBottom w:val="0"/>
              <w:divBdr>
                <w:top w:val="none" w:sz="0" w:space="0" w:color="auto"/>
                <w:left w:val="none" w:sz="0" w:space="0" w:color="auto"/>
                <w:bottom w:val="none" w:sz="0" w:space="0" w:color="auto"/>
                <w:right w:val="none" w:sz="0" w:space="0" w:color="auto"/>
              </w:divBdr>
            </w:div>
            <w:div w:id="1397631373">
              <w:marLeft w:val="0"/>
              <w:marRight w:val="0"/>
              <w:marTop w:val="0"/>
              <w:marBottom w:val="0"/>
              <w:divBdr>
                <w:top w:val="none" w:sz="0" w:space="0" w:color="auto"/>
                <w:left w:val="none" w:sz="0" w:space="0" w:color="auto"/>
                <w:bottom w:val="none" w:sz="0" w:space="0" w:color="auto"/>
                <w:right w:val="none" w:sz="0" w:space="0" w:color="auto"/>
              </w:divBdr>
            </w:div>
            <w:div w:id="2737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72572">
      <w:bodyDiv w:val="1"/>
      <w:marLeft w:val="0"/>
      <w:marRight w:val="0"/>
      <w:marTop w:val="0"/>
      <w:marBottom w:val="0"/>
      <w:divBdr>
        <w:top w:val="none" w:sz="0" w:space="0" w:color="auto"/>
        <w:left w:val="none" w:sz="0" w:space="0" w:color="auto"/>
        <w:bottom w:val="none" w:sz="0" w:space="0" w:color="auto"/>
        <w:right w:val="none" w:sz="0" w:space="0" w:color="auto"/>
      </w:divBdr>
    </w:div>
    <w:div w:id="965508759">
      <w:bodyDiv w:val="1"/>
      <w:marLeft w:val="0"/>
      <w:marRight w:val="0"/>
      <w:marTop w:val="0"/>
      <w:marBottom w:val="0"/>
      <w:divBdr>
        <w:top w:val="none" w:sz="0" w:space="0" w:color="auto"/>
        <w:left w:val="none" w:sz="0" w:space="0" w:color="auto"/>
        <w:bottom w:val="none" w:sz="0" w:space="0" w:color="auto"/>
        <w:right w:val="none" w:sz="0" w:space="0" w:color="auto"/>
      </w:divBdr>
      <w:divsChild>
        <w:div w:id="600258802">
          <w:marLeft w:val="0"/>
          <w:marRight w:val="0"/>
          <w:marTop w:val="0"/>
          <w:marBottom w:val="0"/>
          <w:divBdr>
            <w:top w:val="none" w:sz="0" w:space="0" w:color="auto"/>
            <w:left w:val="none" w:sz="0" w:space="0" w:color="auto"/>
            <w:bottom w:val="none" w:sz="0" w:space="0" w:color="auto"/>
            <w:right w:val="none" w:sz="0" w:space="0" w:color="auto"/>
          </w:divBdr>
          <w:divsChild>
            <w:div w:id="532039706">
              <w:marLeft w:val="0"/>
              <w:marRight w:val="0"/>
              <w:marTop w:val="0"/>
              <w:marBottom w:val="0"/>
              <w:divBdr>
                <w:top w:val="none" w:sz="0" w:space="0" w:color="auto"/>
                <w:left w:val="none" w:sz="0" w:space="0" w:color="auto"/>
                <w:bottom w:val="none" w:sz="0" w:space="0" w:color="auto"/>
                <w:right w:val="none" w:sz="0" w:space="0" w:color="auto"/>
              </w:divBdr>
            </w:div>
            <w:div w:id="955143384">
              <w:marLeft w:val="0"/>
              <w:marRight w:val="0"/>
              <w:marTop w:val="0"/>
              <w:marBottom w:val="0"/>
              <w:divBdr>
                <w:top w:val="none" w:sz="0" w:space="0" w:color="auto"/>
                <w:left w:val="none" w:sz="0" w:space="0" w:color="auto"/>
                <w:bottom w:val="none" w:sz="0" w:space="0" w:color="auto"/>
                <w:right w:val="none" w:sz="0" w:space="0" w:color="auto"/>
              </w:divBdr>
            </w:div>
            <w:div w:id="271209730">
              <w:marLeft w:val="0"/>
              <w:marRight w:val="0"/>
              <w:marTop w:val="0"/>
              <w:marBottom w:val="0"/>
              <w:divBdr>
                <w:top w:val="none" w:sz="0" w:space="0" w:color="auto"/>
                <w:left w:val="none" w:sz="0" w:space="0" w:color="auto"/>
                <w:bottom w:val="none" w:sz="0" w:space="0" w:color="auto"/>
                <w:right w:val="none" w:sz="0" w:space="0" w:color="auto"/>
              </w:divBdr>
            </w:div>
            <w:div w:id="1498375260">
              <w:marLeft w:val="0"/>
              <w:marRight w:val="0"/>
              <w:marTop w:val="0"/>
              <w:marBottom w:val="0"/>
              <w:divBdr>
                <w:top w:val="none" w:sz="0" w:space="0" w:color="auto"/>
                <w:left w:val="none" w:sz="0" w:space="0" w:color="auto"/>
                <w:bottom w:val="none" w:sz="0" w:space="0" w:color="auto"/>
                <w:right w:val="none" w:sz="0" w:space="0" w:color="auto"/>
              </w:divBdr>
            </w:div>
            <w:div w:id="943267221">
              <w:marLeft w:val="0"/>
              <w:marRight w:val="0"/>
              <w:marTop w:val="0"/>
              <w:marBottom w:val="0"/>
              <w:divBdr>
                <w:top w:val="none" w:sz="0" w:space="0" w:color="auto"/>
                <w:left w:val="none" w:sz="0" w:space="0" w:color="auto"/>
                <w:bottom w:val="none" w:sz="0" w:space="0" w:color="auto"/>
                <w:right w:val="none" w:sz="0" w:space="0" w:color="auto"/>
              </w:divBdr>
            </w:div>
            <w:div w:id="1707178904">
              <w:marLeft w:val="0"/>
              <w:marRight w:val="0"/>
              <w:marTop w:val="0"/>
              <w:marBottom w:val="0"/>
              <w:divBdr>
                <w:top w:val="none" w:sz="0" w:space="0" w:color="auto"/>
                <w:left w:val="none" w:sz="0" w:space="0" w:color="auto"/>
                <w:bottom w:val="none" w:sz="0" w:space="0" w:color="auto"/>
                <w:right w:val="none" w:sz="0" w:space="0" w:color="auto"/>
              </w:divBdr>
            </w:div>
            <w:div w:id="755636573">
              <w:marLeft w:val="0"/>
              <w:marRight w:val="0"/>
              <w:marTop w:val="0"/>
              <w:marBottom w:val="0"/>
              <w:divBdr>
                <w:top w:val="none" w:sz="0" w:space="0" w:color="auto"/>
                <w:left w:val="none" w:sz="0" w:space="0" w:color="auto"/>
                <w:bottom w:val="none" w:sz="0" w:space="0" w:color="auto"/>
                <w:right w:val="none" w:sz="0" w:space="0" w:color="auto"/>
              </w:divBdr>
            </w:div>
            <w:div w:id="657613846">
              <w:marLeft w:val="0"/>
              <w:marRight w:val="0"/>
              <w:marTop w:val="0"/>
              <w:marBottom w:val="0"/>
              <w:divBdr>
                <w:top w:val="none" w:sz="0" w:space="0" w:color="auto"/>
                <w:left w:val="none" w:sz="0" w:space="0" w:color="auto"/>
                <w:bottom w:val="none" w:sz="0" w:space="0" w:color="auto"/>
                <w:right w:val="none" w:sz="0" w:space="0" w:color="auto"/>
              </w:divBdr>
            </w:div>
            <w:div w:id="1330795386">
              <w:marLeft w:val="0"/>
              <w:marRight w:val="0"/>
              <w:marTop w:val="0"/>
              <w:marBottom w:val="0"/>
              <w:divBdr>
                <w:top w:val="none" w:sz="0" w:space="0" w:color="auto"/>
                <w:left w:val="none" w:sz="0" w:space="0" w:color="auto"/>
                <w:bottom w:val="none" w:sz="0" w:space="0" w:color="auto"/>
                <w:right w:val="none" w:sz="0" w:space="0" w:color="auto"/>
              </w:divBdr>
            </w:div>
            <w:div w:id="278952625">
              <w:marLeft w:val="0"/>
              <w:marRight w:val="0"/>
              <w:marTop w:val="0"/>
              <w:marBottom w:val="0"/>
              <w:divBdr>
                <w:top w:val="none" w:sz="0" w:space="0" w:color="auto"/>
                <w:left w:val="none" w:sz="0" w:space="0" w:color="auto"/>
                <w:bottom w:val="none" w:sz="0" w:space="0" w:color="auto"/>
                <w:right w:val="none" w:sz="0" w:space="0" w:color="auto"/>
              </w:divBdr>
            </w:div>
            <w:div w:id="399987245">
              <w:marLeft w:val="0"/>
              <w:marRight w:val="0"/>
              <w:marTop w:val="0"/>
              <w:marBottom w:val="0"/>
              <w:divBdr>
                <w:top w:val="none" w:sz="0" w:space="0" w:color="auto"/>
                <w:left w:val="none" w:sz="0" w:space="0" w:color="auto"/>
                <w:bottom w:val="none" w:sz="0" w:space="0" w:color="auto"/>
                <w:right w:val="none" w:sz="0" w:space="0" w:color="auto"/>
              </w:divBdr>
            </w:div>
            <w:div w:id="494152624">
              <w:marLeft w:val="0"/>
              <w:marRight w:val="0"/>
              <w:marTop w:val="0"/>
              <w:marBottom w:val="0"/>
              <w:divBdr>
                <w:top w:val="none" w:sz="0" w:space="0" w:color="auto"/>
                <w:left w:val="none" w:sz="0" w:space="0" w:color="auto"/>
                <w:bottom w:val="none" w:sz="0" w:space="0" w:color="auto"/>
                <w:right w:val="none" w:sz="0" w:space="0" w:color="auto"/>
              </w:divBdr>
            </w:div>
            <w:div w:id="446125190">
              <w:marLeft w:val="0"/>
              <w:marRight w:val="0"/>
              <w:marTop w:val="0"/>
              <w:marBottom w:val="0"/>
              <w:divBdr>
                <w:top w:val="none" w:sz="0" w:space="0" w:color="auto"/>
                <w:left w:val="none" w:sz="0" w:space="0" w:color="auto"/>
                <w:bottom w:val="none" w:sz="0" w:space="0" w:color="auto"/>
                <w:right w:val="none" w:sz="0" w:space="0" w:color="auto"/>
              </w:divBdr>
            </w:div>
            <w:div w:id="833910060">
              <w:marLeft w:val="0"/>
              <w:marRight w:val="0"/>
              <w:marTop w:val="0"/>
              <w:marBottom w:val="0"/>
              <w:divBdr>
                <w:top w:val="none" w:sz="0" w:space="0" w:color="auto"/>
                <w:left w:val="none" w:sz="0" w:space="0" w:color="auto"/>
                <w:bottom w:val="none" w:sz="0" w:space="0" w:color="auto"/>
                <w:right w:val="none" w:sz="0" w:space="0" w:color="auto"/>
              </w:divBdr>
            </w:div>
            <w:div w:id="964195956">
              <w:marLeft w:val="0"/>
              <w:marRight w:val="0"/>
              <w:marTop w:val="0"/>
              <w:marBottom w:val="0"/>
              <w:divBdr>
                <w:top w:val="none" w:sz="0" w:space="0" w:color="auto"/>
                <w:left w:val="none" w:sz="0" w:space="0" w:color="auto"/>
                <w:bottom w:val="none" w:sz="0" w:space="0" w:color="auto"/>
                <w:right w:val="none" w:sz="0" w:space="0" w:color="auto"/>
              </w:divBdr>
            </w:div>
            <w:div w:id="1660115962">
              <w:marLeft w:val="0"/>
              <w:marRight w:val="0"/>
              <w:marTop w:val="0"/>
              <w:marBottom w:val="0"/>
              <w:divBdr>
                <w:top w:val="none" w:sz="0" w:space="0" w:color="auto"/>
                <w:left w:val="none" w:sz="0" w:space="0" w:color="auto"/>
                <w:bottom w:val="none" w:sz="0" w:space="0" w:color="auto"/>
                <w:right w:val="none" w:sz="0" w:space="0" w:color="auto"/>
              </w:divBdr>
            </w:div>
            <w:div w:id="669329965">
              <w:marLeft w:val="0"/>
              <w:marRight w:val="0"/>
              <w:marTop w:val="0"/>
              <w:marBottom w:val="0"/>
              <w:divBdr>
                <w:top w:val="none" w:sz="0" w:space="0" w:color="auto"/>
                <w:left w:val="none" w:sz="0" w:space="0" w:color="auto"/>
                <w:bottom w:val="none" w:sz="0" w:space="0" w:color="auto"/>
                <w:right w:val="none" w:sz="0" w:space="0" w:color="auto"/>
              </w:divBdr>
            </w:div>
            <w:div w:id="489559929">
              <w:marLeft w:val="0"/>
              <w:marRight w:val="0"/>
              <w:marTop w:val="0"/>
              <w:marBottom w:val="0"/>
              <w:divBdr>
                <w:top w:val="none" w:sz="0" w:space="0" w:color="auto"/>
                <w:left w:val="none" w:sz="0" w:space="0" w:color="auto"/>
                <w:bottom w:val="none" w:sz="0" w:space="0" w:color="auto"/>
                <w:right w:val="none" w:sz="0" w:space="0" w:color="auto"/>
              </w:divBdr>
            </w:div>
            <w:div w:id="2081825737">
              <w:marLeft w:val="0"/>
              <w:marRight w:val="0"/>
              <w:marTop w:val="0"/>
              <w:marBottom w:val="0"/>
              <w:divBdr>
                <w:top w:val="none" w:sz="0" w:space="0" w:color="auto"/>
                <w:left w:val="none" w:sz="0" w:space="0" w:color="auto"/>
                <w:bottom w:val="none" w:sz="0" w:space="0" w:color="auto"/>
                <w:right w:val="none" w:sz="0" w:space="0" w:color="auto"/>
              </w:divBdr>
            </w:div>
            <w:div w:id="1870869659">
              <w:marLeft w:val="0"/>
              <w:marRight w:val="0"/>
              <w:marTop w:val="0"/>
              <w:marBottom w:val="0"/>
              <w:divBdr>
                <w:top w:val="none" w:sz="0" w:space="0" w:color="auto"/>
                <w:left w:val="none" w:sz="0" w:space="0" w:color="auto"/>
                <w:bottom w:val="none" w:sz="0" w:space="0" w:color="auto"/>
                <w:right w:val="none" w:sz="0" w:space="0" w:color="auto"/>
              </w:divBdr>
            </w:div>
            <w:div w:id="1201629659">
              <w:marLeft w:val="0"/>
              <w:marRight w:val="0"/>
              <w:marTop w:val="0"/>
              <w:marBottom w:val="0"/>
              <w:divBdr>
                <w:top w:val="none" w:sz="0" w:space="0" w:color="auto"/>
                <w:left w:val="none" w:sz="0" w:space="0" w:color="auto"/>
                <w:bottom w:val="none" w:sz="0" w:space="0" w:color="auto"/>
                <w:right w:val="none" w:sz="0" w:space="0" w:color="auto"/>
              </w:divBdr>
            </w:div>
            <w:div w:id="515777905">
              <w:marLeft w:val="0"/>
              <w:marRight w:val="0"/>
              <w:marTop w:val="0"/>
              <w:marBottom w:val="0"/>
              <w:divBdr>
                <w:top w:val="none" w:sz="0" w:space="0" w:color="auto"/>
                <w:left w:val="none" w:sz="0" w:space="0" w:color="auto"/>
                <w:bottom w:val="none" w:sz="0" w:space="0" w:color="auto"/>
                <w:right w:val="none" w:sz="0" w:space="0" w:color="auto"/>
              </w:divBdr>
            </w:div>
            <w:div w:id="2139564679">
              <w:marLeft w:val="0"/>
              <w:marRight w:val="0"/>
              <w:marTop w:val="0"/>
              <w:marBottom w:val="0"/>
              <w:divBdr>
                <w:top w:val="none" w:sz="0" w:space="0" w:color="auto"/>
                <w:left w:val="none" w:sz="0" w:space="0" w:color="auto"/>
                <w:bottom w:val="none" w:sz="0" w:space="0" w:color="auto"/>
                <w:right w:val="none" w:sz="0" w:space="0" w:color="auto"/>
              </w:divBdr>
            </w:div>
            <w:div w:id="298733360">
              <w:marLeft w:val="0"/>
              <w:marRight w:val="0"/>
              <w:marTop w:val="0"/>
              <w:marBottom w:val="0"/>
              <w:divBdr>
                <w:top w:val="none" w:sz="0" w:space="0" w:color="auto"/>
                <w:left w:val="none" w:sz="0" w:space="0" w:color="auto"/>
                <w:bottom w:val="none" w:sz="0" w:space="0" w:color="auto"/>
                <w:right w:val="none" w:sz="0" w:space="0" w:color="auto"/>
              </w:divBdr>
            </w:div>
            <w:div w:id="89352919">
              <w:marLeft w:val="0"/>
              <w:marRight w:val="0"/>
              <w:marTop w:val="0"/>
              <w:marBottom w:val="0"/>
              <w:divBdr>
                <w:top w:val="none" w:sz="0" w:space="0" w:color="auto"/>
                <w:left w:val="none" w:sz="0" w:space="0" w:color="auto"/>
                <w:bottom w:val="none" w:sz="0" w:space="0" w:color="auto"/>
                <w:right w:val="none" w:sz="0" w:space="0" w:color="auto"/>
              </w:divBdr>
            </w:div>
            <w:div w:id="1793743939">
              <w:marLeft w:val="0"/>
              <w:marRight w:val="0"/>
              <w:marTop w:val="0"/>
              <w:marBottom w:val="0"/>
              <w:divBdr>
                <w:top w:val="none" w:sz="0" w:space="0" w:color="auto"/>
                <w:left w:val="none" w:sz="0" w:space="0" w:color="auto"/>
                <w:bottom w:val="none" w:sz="0" w:space="0" w:color="auto"/>
                <w:right w:val="none" w:sz="0" w:space="0" w:color="auto"/>
              </w:divBdr>
            </w:div>
            <w:div w:id="124780921">
              <w:marLeft w:val="0"/>
              <w:marRight w:val="0"/>
              <w:marTop w:val="0"/>
              <w:marBottom w:val="0"/>
              <w:divBdr>
                <w:top w:val="none" w:sz="0" w:space="0" w:color="auto"/>
                <w:left w:val="none" w:sz="0" w:space="0" w:color="auto"/>
                <w:bottom w:val="none" w:sz="0" w:space="0" w:color="auto"/>
                <w:right w:val="none" w:sz="0" w:space="0" w:color="auto"/>
              </w:divBdr>
            </w:div>
            <w:div w:id="182793805">
              <w:marLeft w:val="0"/>
              <w:marRight w:val="0"/>
              <w:marTop w:val="0"/>
              <w:marBottom w:val="0"/>
              <w:divBdr>
                <w:top w:val="none" w:sz="0" w:space="0" w:color="auto"/>
                <w:left w:val="none" w:sz="0" w:space="0" w:color="auto"/>
                <w:bottom w:val="none" w:sz="0" w:space="0" w:color="auto"/>
                <w:right w:val="none" w:sz="0" w:space="0" w:color="auto"/>
              </w:divBdr>
            </w:div>
            <w:div w:id="761802049">
              <w:marLeft w:val="0"/>
              <w:marRight w:val="0"/>
              <w:marTop w:val="0"/>
              <w:marBottom w:val="0"/>
              <w:divBdr>
                <w:top w:val="none" w:sz="0" w:space="0" w:color="auto"/>
                <w:left w:val="none" w:sz="0" w:space="0" w:color="auto"/>
                <w:bottom w:val="none" w:sz="0" w:space="0" w:color="auto"/>
                <w:right w:val="none" w:sz="0" w:space="0" w:color="auto"/>
              </w:divBdr>
            </w:div>
            <w:div w:id="504979081">
              <w:marLeft w:val="0"/>
              <w:marRight w:val="0"/>
              <w:marTop w:val="0"/>
              <w:marBottom w:val="0"/>
              <w:divBdr>
                <w:top w:val="none" w:sz="0" w:space="0" w:color="auto"/>
                <w:left w:val="none" w:sz="0" w:space="0" w:color="auto"/>
                <w:bottom w:val="none" w:sz="0" w:space="0" w:color="auto"/>
                <w:right w:val="none" w:sz="0" w:space="0" w:color="auto"/>
              </w:divBdr>
            </w:div>
            <w:div w:id="1546991945">
              <w:marLeft w:val="0"/>
              <w:marRight w:val="0"/>
              <w:marTop w:val="0"/>
              <w:marBottom w:val="0"/>
              <w:divBdr>
                <w:top w:val="none" w:sz="0" w:space="0" w:color="auto"/>
                <w:left w:val="none" w:sz="0" w:space="0" w:color="auto"/>
                <w:bottom w:val="none" w:sz="0" w:space="0" w:color="auto"/>
                <w:right w:val="none" w:sz="0" w:space="0" w:color="auto"/>
              </w:divBdr>
            </w:div>
            <w:div w:id="1131284477">
              <w:marLeft w:val="0"/>
              <w:marRight w:val="0"/>
              <w:marTop w:val="0"/>
              <w:marBottom w:val="0"/>
              <w:divBdr>
                <w:top w:val="none" w:sz="0" w:space="0" w:color="auto"/>
                <w:left w:val="none" w:sz="0" w:space="0" w:color="auto"/>
                <w:bottom w:val="none" w:sz="0" w:space="0" w:color="auto"/>
                <w:right w:val="none" w:sz="0" w:space="0" w:color="auto"/>
              </w:divBdr>
            </w:div>
            <w:div w:id="1942571376">
              <w:marLeft w:val="0"/>
              <w:marRight w:val="0"/>
              <w:marTop w:val="0"/>
              <w:marBottom w:val="0"/>
              <w:divBdr>
                <w:top w:val="none" w:sz="0" w:space="0" w:color="auto"/>
                <w:left w:val="none" w:sz="0" w:space="0" w:color="auto"/>
                <w:bottom w:val="none" w:sz="0" w:space="0" w:color="auto"/>
                <w:right w:val="none" w:sz="0" w:space="0" w:color="auto"/>
              </w:divBdr>
            </w:div>
            <w:div w:id="1732194586">
              <w:marLeft w:val="0"/>
              <w:marRight w:val="0"/>
              <w:marTop w:val="0"/>
              <w:marBottom w:val="0"/>
              <w:divBdr>
                <w:top w:val="none" w:sz="0" w:space="0" w:color="auto"/>
                <w:left w:val="none" w:sz="0" w:space="0" w:color="auto"/>
                <w:bottom w:val="none" w:sz="0" w:space="0" w:color="auto"/>
                <w:right w:val="none" w:sz="0" w:space="0" w:color="auto"/>
              </w:divBdr>
            </w:div>
            <w:div w:id="1188328238">
              <w:marLeft w:val="0"/>
              <w:marRight w:val="0"/>
              <w:marTop w:val="0"/>
              <w:marBottom w:val="0"/>
              <w:divBdr>
                <w:top w:val="none" w:sz="0" w:space="0" w:color="auto"/>
                <w:left w:val="none" w:sz="0" w:space="0" w:color="auto"/>
                <w:bottom w:val="none" w:sz="0" w:space="0" w:color="auto"/>
                <w:right w:val="none" w:sz="0" w:space="0" w:color="auto"/>
              </w:divBdr>
            </w:div>
            <w:div w:id="1487742534">
              <w:marLeft w:val="0"/>
              <w:marRight w:val="0"/>
              <w:marTop w:val="0"/>
              <w:marBottom w:val="0"/>
              <w:divBdr>
                <w:top w:val="none" w:sz="0" w:space="0" w:color="auto"/>
                <w:left w:val="none" w:sz="0" w:space="0" w:color="auto"/>
                <w:bottom w:val="none" w:sz="0" w:space="0" w:color="auto"/>
                <w:right w:val="none" w:sz="0" w:space="0" w:color="auto"/>
              </w:divBdr>
            </w:div>
            <w:div w:id="1379622127">
              <w:marLeft w:val="0"/>
              <w:marRight w:val="0"/>
              <w:marTop w:val="0"/>
              <w:marBottom w:val="0"/>
              <w:divBdr>
                <w:top w:val="none" w:sz="0" w:space="0" w:color="auto"/>
                <w:left w:val="none" w:sz="0" w:space="0" w:color="auto"/>
                <w:bottom w:val="none" w:sz="0" w:space="0" w:color="auto"/>
                <w:right w:val="none" w:sz="0" w:space="0" w:color="auto"/>
              </w:divBdr>
            </w:div>
            <w:div w:id="1369797596">
              <w:marLeft w:val="0"/>
              <w:marRight w:val="0"/>
              <w:marTop w:val="0"/>
              <w:marBottom w:val="0"/>
              <w:divBdr>
                <w:top w:val="none" w:sz="0" w:space="0" w:color="auto"/>
                <w:left w:val="none" w:sz="0" w:space="0" w:color="auto"/>
                <w:bottom w:val="none" w:sz="0" w:space="0" w:color="auto"/>
                <w:right w:val="none" w:sz="0" w:space="0" w:color="auto"/>
              </w:divBdr>
            </w:div>
            <w:div w:id="1642537983">
              <w:marLeft w:val="0"/>
              <w:marRight w:val="0"/>
              <w:marTop w:val="0"/>
              <w:marBottom w:val="0"/>
              <w:divBdr>
                <w:top w:val="none" w:sz="0" w:space="0" w:color="auto"/>
                <w:left w:val="none" w:sz="0" w:space="0" w:color="auto"/>
                <w:bottom w:val="none" w:sz="0" w:space="0" w:color="auto"/>
                <w:right w:val="none" w:sz="0" w:space="0" w:color="auto"/>
              </w:divBdr>
            </w:div>
            <w:div w:id="1905219878">
              <w:marLeft w:val="0"/>
              <w:marRight w:val="0"/>
              <w:marTop w:val="0"/>
              <w:marBottom w:val="0"/>
              <w:divBdr>
                <w:top w:val="none" w:sz="0" w:space="0" w:color="auto"/>
                <w:left w:val="none" w:sz="0" w:space="0" w:color="auto"/>
                <w:bottom w:val="none" w:sz="0" w:space="0" w:color="auto"/>
                <w:right w:val="none" w:sz="0" w:space="0" w:color="auto"/>
              </w:divBdr>
            </w:div>
            <w:div w:id="783614241">
              <w:marLeft w:val="0"/>
              <w:marRight w:val="0"/>
              <w:marTop w:val="0"/>
              <w:marBottom w:val="0"/>
              <w:divBdr>
                <w:top w:val="none" w:sz="0" w:space="0" w:color="auto"/>
                <w:left w:val="none" w:sz="0" w:space="0" w:color="auto"/>
                <w:bottom w:val="none" w:sz="0" w:space="0" w:color="auto"/>
                <w:right w:val="none" w:sz="0" w:space="0" w:color="auto"/>
              </w:divBdr>
            </w:div>
            <w:div w:id="1202353874">
              <w:marLeft w:val="0"/>
              <w:marRight w:val="0"/>
              <w:marTop w:val="0"/>
              <w:marBottom w:val="0"/>
              <w:divBdr>
                <w:top w:val="none" w:sz="0" w:space="0" w:color="auto"/>
                <w:left w:val="none" w:sz="0" w:space="0" w:color="auto"/>
                <w:bottom w:val="none" w:sz="0" w:space="0" w:color="auto"/>
                <w:right w:val="none" w:sz="0" w:space="0" w:color="auto"/>
              </w:divBdr>
            </w:div>
            <w:div w:id="292250660">
              <w:marLeft w:val="0"/>
              <w:marRight w:val="0"/>
              <w:marTop w:val="0"/>
              <w:marBottom w:val="0"/>
              <w:divBdr>
                <w:top w:val="none" w:sz="0" w:space="0" w:color="auto"/>
                <w:left w:val="none" w:sz="0" w:space="0" w:color="auto"/>
                <w:bottom w:val="none" w:sz="0" w:space="0" w:color="auto"/>
                <w:right w:val="none" w:sz="0" w:space="0" w:color="auto"/>
              </w:divBdr>
            </w:div>
            <w:div w:id="1411610934">
              <w:marLeft w:val="0"/>
              <w:marRight w:val="0"/>
              <w:marTop w:val="0"/>
              <w:marBottom w:val="0"/>
              <w:divBdr>
                <w:top w:val="none" w:sz="0" w:space="0" w:color="auto"/>
                <w:left w:val="none" w:sz="0" w:space="0" w:color="auto"/>
                <w:bottom w:val="none" w:sz="0" w:space="0" w:color="auto"/>
                <w:right w:val="none" w:sz="0" w:space="0" w:color="auto"/>
              </w:divBdr>
            </w:div>
            <w:div w:id="1020156852">
              <w:marLeft w:val="0"/>
              <w:marRight w:val="0"/>
              <w:marTop w:val="0"/>
              <w:marBottom w:val="0"/>
              <w:divBdr>
                <w:top w:val="none" w:sz="0" w:space="0" w:color="auto"/>
                <w:left w:val="none" w:sz="0" w:space="0" w:color="auto"/>
                <w:bottom w:val="none" w:sz="0" w:space="0" w:color="auto"/>
                <w:right w:val="none" w:sz="0" w:space="0" w:color="auto"/>
              </w:divBdr>
            </w:div>
            <w:div w:id="1010066529">
              <w:marLeft w:val="0"/>
              <w:marRight w:val="0"/>
              <w:marTop w:val="0"/>
              <w:marBottom w:val="0"/>
              <w:divBdr>
                <w:top w:val="none" w:sz="0" w:space="0" w:color="auto"/>
                <w:left w:val="none" w:sz="0" w:space="0" w:color="auto"/>
                <w:bottom w:val="none" w:sz="0" w:space="0" w:color="auto"/>
                <w:right w:val="none" w:sz="0" w:space="0" w:color="auto"/>
              </w:divBdr>
            </w:div>
            <w:div w:id="117989027">
              <w:marLeft w:val="0"/>
              <w:marRight w:val="0"/>
              <w:marTop w:val="0"/>
              <w:marBottom w:val="0"/>
              <w:divBdr>
                <w:top w:val="none" w:sz="0" w:space="0" w:color="auto"/>
                <w:left w:val="none" w:sz="0" w:space="0" w:color="auto"/>
                <w:bottom w:val="none" w:sz="0" w:space="0" w:color="auto"/>
                <w:right w:val="none" w:sz="0" w:space="0" w:color="auto"/>
              </w:divBdr>
            </w:div>
            <w:div w:id="985940992">
              <w:marLeft w:val="0"/>
              <w:marRight w:val="0"/>
              <w:marTop w:val="0"/>
              <w:marBottom w:val="0"/>
              <w:divBdr>
                <w:top w:val="none" w:sz="0" w:space="0" w:color="auto"/>
                <w:left w:val="none" w:sz="0" w:space="0" w:color="auto"/>
                <w:bottom w:val="none" w:sz="0" w:space="0" w:color="auto"/>
                <w:right w:val="none" w:sz="0" w:space="0" w:color="auto"/>
              </w:divBdr>
            </w:div>
            <w:div w:id="1033271016">
              <w:marLeft w:val="0"/>
              <w:marRight w:val="0"/>
              <w:marTop w:val="0"/>
              <w:marBottom w:val="0"/>
              <w:divBdr>
                <w:top w:val="none" w:sz="0" w:space="0" w:color="auto"/>
                <w:left w:val="none" w:sz="0" w:space="0" w:color="auto"/>
                <w:bottom w:val="none" w:sz="0" w:space="0" w:color="auto"/>
                <w:right w:val="none" w:sz="0" w:space="0" w:color="auto"/>
              </w:divBdr>
            </w:div>
            <w:div w:id="1271623440">
              <w:marLeft w:val="0"/>
              <w:marRight w:val="0"/>
              <w:marTop w:val="0"/>
              <w:marBottom w:val="0"/>
              <w:divBdr>
                <w:top w:val="none" w:sz="0" w:space="0" w:color="auto"/>
                <w:left w:val="none" w:sz="0" w:space="0" w:color="auto"/>
                <w:bottom w:val="none" w:sz="0" w:space="0" w:color="auto"/>
                <w:right w:val="none" w:sz="0" w:space="0" w:color="auto"/>
              </w:divBdr>
            </w:div>
            <w:div w:id="1566060960">
              <w:marLeft w:val="0"/>
              <w:marRight w:val="0"/>
              <w:marTop w:val="0"/>
              <w:marBottom w:val="0"/>
              <w:divBdr>
                <w:top w:val="none" w:sz="0" w:space="0" w:color="auto"/>
                <w:left w:val="none" w:sz="0" w:space="0" w:color="auto"/>
                <w:bottom w:val="none" w:sz="0" w:space="0" w:color="auto"/>
                <w:right w:val="none" w:sz="0" w:space="0" w:color="auto"/>
              </w:divBdr>
            </w:div>
            <w:div w:id="1592928515">
              <w:marLeft w:val="0"/>
              <w:marRight w:val="0"/>
              <w:marTop w:val="0"/>
              <w:marBottom w:val="0"/>
              <w:divBdr>
                <w:top w:val="none" w:sz="0" w:space="0" w:color="auto"/>
                <w:left w:val="none" w:sz="0" w:space="0" w:color="auto"/>
                <w:bottom w:val="none" w:sz="0" w:space="0" w:color="auto"/>
                <w:right w:val="none" w:sz="0" w:space="0" w:color="auto"/>
              </w:divBdr>
            </w:div>
            <w:div w:id="1619099284">
              <w:marLeft w:val="0"/>
              <w:marRight w:val="0"/>
              <w:marTop w:val="0"/>
              <w:marBottom w:val="0"/>
              <w:divBdr>
                <w:top w:val="none" w:sz="0" w:space="0" w:color="auto"/>
                <w:left w:val="none" w:sz="0" w:space="0" w:color="auto"/>
                <w:bottom w:val="none" w:sz="0" w:space="0" w:color="auto"/>
                <w:right w:val="none" w:sz="0" w:space="0" w:color="auto"/>
              </w:divBdr>
            </w:div>
            <w:div w:id="320697510">
              <w:marLeft w:val="0"/>
              <w:marRight w:val="0"/>
              <w:marTop w:val="0"/>
              <w:marBottom w:val="0"/>
              <w:divBdr>
                <w:top w:val="none" w:sz="0" w:space="0" w:color="auto"/>
                <w:left w:val="none" w:sz="0" w:space="0" w:color="auto"/>
                <w:bottom w:val="none" w:sz="0" w:space="0" w:color="auto"/>
                <w:right w:val="none" w:sz="0" w:space="0" w:color="auto"/>
              </w:divBdr>
            </w:div>
            <w:div w:id="829171943">
              <w:marLeft w:val="0"/>
              <w:marRight w:val="0"/>
              <w:marTop w:val="0"/>
              <w:marBottom w:val="0"/>
              <w:divBdr>
                <w:top w:val="none" w:sz="0" w:space="0" w:color="auto"/>
                <w:left w:val="none" w:sz="0" w:space="0" w:color="auto"/>
                <w:bottom w:val="none" w:sz="0" w:space="0" w:color="auto"/>
                <w:right w:val="none" w:sz="0" w:space="0" w:color="auto"/>
              </w:divBdr>
            </w:div>
            <w:div w:id="1229921552">
              <w:marLeft w:val="0"/>
              <w:marRight w:val="0"/>
              <w:marTop w:val="0"/>
              <w:marBottom w:val="0"/>
              <w:divBdr>
                <w:top w:val="none" w:sz="0" w:space="0" w:color="auto"/>
                <w:left w:val="none" w:sz="0" w:space="0" w:color="auto"/>
                <w:bottom w:val="none" w:sz="0" w:space="0" w:color="auto"/>
                <w:right w:val="none" w:sz="0" w:space="0" w:color="auto"/>
              </w:divBdr>
            </w:div>
            <w:div w:id="2000232357">
              <w:marLeft w:val="0"/>
              <w:marRight w:val="0"/>
              <w:marTop w:val="0"/>
              <w:marBottom w:val="0"/>
              <w:divBdr>
                <w:top w:val="none" w:sz="0" w:space="0" w:color="auto"/>
                <w:left w:val="none" w:sz="0" w:space="0" w:color="auto"/>
                <w:bottom w:val="none" w:sz="0" w:space="0" w:color="auto"/>
                <w:right w:val="none" w:sz="0" w:space="0" w:color="auto"/>
              </w:divBdr>
            </w:div>
            <w:div w:id="150341229">
              <w:marLeft w:val="0"/>
              <w:marRight w:val="0"/>
              <w:marTop w:val="0"/>
              <w:marBottom w:val="0"/>
              <w:divBdr>
                <w:top w:val="none" w:sz="0" w:space="0" w:color="auto"/>
                <w:left w:val="none" w:sz="0" w:space="0" w:color="auto"/>
                <w:bottom w:val="none" w:sz="0" w:space="0" w:color="auto"/>
                <w:right w:val="none" w:sz="0" w:space="0" w:color="auto"/>
              </w:divBdr>
            </w:div>
            <w:div w:id="213582129">
              <w:marLeft w:val="0"/>
              <w:marRight w:val="0"/>
              <w:marTop w:val="0"/>
              <w:marBottom w:val="0"/>
              <w:divBdr>
                <w:top w:val="none" w:sz="0" w:space="0" w:color="auto"/>
                <w:left w:val="none" w:sz="0" w:space="0" w:color="auto"/>
                <w:bottom w:val="none" w:sz="0" w:space="0" w:color="auto"/>
                <w:right w:val="none" w:sz="0" w:space="0" w:color="auto"/>
              </w:divBdr>
            </w:div>
            <w:div w:id="898251540">
              <w:marLeft w:val="0"/>
              <w:marRight w:val="0"/>
              <w:marTop w:val="0"/>
              <w:marBottom w:val="0"/>
              <w:divBdr>
                <w:top w:val="none" w:sz="0" w:space="0" w:color="auto"/>
                <w:left w:val="none" w:sz="0" w:space="0" w:color="auto"/>
                <w:bottom w:val="none" w:sz="0" w:space="0" w:color="auto"/>
                <w:right w:val="none" w:sz="0" w:space="0" w:color="auto"/>
              </w:divBdr>
            </w:div>
            <w:div w:id="296230963">
              <w:marLeft w:val="0"/>
              <w:marRight w:val="0"/>
              <w:marTop w:val="0"/>
              <w:marBottom w:val="0"/>
              <w:divBdr>
                <w:top w:val="none" w:sz="0" w:space="0" w:color="auto"/>
                <w:left w:val="none" w:sz="0" w:space="0" w:color="auto"/>
                <w:bottom w:val="none" w:sz="0" w:space="0" w:color="auto"/>
                <w:right w:val="none" w:sz="0" w:space="0" w:color="auto"/>
              </w:divBdr>
            </w:div>
            <w:div w:id="1473451256">
              <w:marLeft w:val="0"/>
              <w:marRight w:val="0"/>
              <w:marTop w:val="0"/>
              <w:marBottom w:val="0"/>
              <w:divBdr>
                <w:top w:val="none" w:sz="0" w:space="0" w:color="auto"/>
                <w:left w:val="none" w:sz="0" w:space="0" w:color="auto"/>
                <w:bottom w:val="none" w:sz="0" w:space="0" w:color="auto"/>
                <w:right w:val="none" w:sz="0" w:space="0" w:color="auto"/>
              </w:divBdr>
            </w:div>
            <w:div w:id="2106025926">
              <w:marLeft w:val="0"/>
              <w:marRight w:val="0"/>
              <w:marTop w:val="0"/>
              <w:marBottom w:val="0"/>
              <w:divBdr>
                <w:top w:val="none" w:sz="0" w:space="0" w:color="auto"/>
                <w:left w:val="none" w:sz="0" w:space="0" w:color="auto"/>
                <w:bottom w:val="none" w:sz="0" w:space="0" w:color="auto"/>
                <w:right w:val="none" w:sz="0" w:space="0" w:color="auto"/>
              </w:divBdr>
            </w:div>
            <w:div w:id="1171677801">
              <w:marLeft w:val="0"/>
              <w:marRight w:val="0"/>
              <w:marTop w:val="0"/>
              <w:marBottom w:val="0"/>
              <w:divBdr>
                <w:top w:val="none" w:sz="0" w:space="0" w:color="auto"/>
                <w:left w:val="none" w:sz="0" w:space="0" w:color="auto"/>
                <w:bottom w:val="none" w:sz="0" w:space="0" w:color="auto"/>
                <w:right w:val="none" w:sz="0" w:space="0" w:color="auto"/>
              </w:divBdr>
            </w:div>
            <w:div w:id="1886983401">
              <w:marLeft w:val="0"/>
              <w:marRight w:val="0"/>
              <w:marTop w:val="0"/>
              <w:marBottom w:val="0"/>
              <w:divBdr>
                <w:top w:val="none" w:sz="0" w:space="0" w:color="auto"/>
                <w:left w:val="none" w:sz="0" w:space="0" w:color="auto"/>
                <w:bottom w:val="none" w:sz="0" w:space="0" w:color="auto"/>
                <w:right w:val="none" w:sz="0" w:space="0" w:color="auto"/>
              </w:divBdr>
            </w:div>
            <w:div w:id="1317953059">
              <w:marLeft w:val="0"/>
              <w:marRight w:val="0"/>
              <w:marTop w:val="0"/>
              <w:marBottom w:val="0"/>
              <w:divBdr>
                <w:top w:val="none" w:sz="0" w:space="0" w:color="auto"/>
                <w:left w:val="none" w:sz="0" w:space="0" w:color="auto"/>
                <w:bottom w:val="none" w:sz="0" w:space="0" w:color="auto"/>
                <w:right w:val="none" w:sz="0" w:space="0" w:color="auto"/>
              </w:divBdr>
            </w:div>
            <w:div w:id="181093155">
              <w:marLeft w:val="0"/>
              <w:marRight w:val="0"/>
              <w:marTop w:val="0"/>
              <w:marBottom w:val="0"/>
              <w:divBdr>
                <w:top w:val="none" w:sz="0" w:space="0" w:color="auto"/>
                <w:left w:val="none" w:sz="0" w:space="0" w:color="auto"/>
                <w:bottom w:val="none" w:sz="0" w:space="0" w:color="auto"/>
                <w:right w:val="none" w:sz="0" w:space="0" w:color="auto"/>
              </w:divBdr>
            </w:div>
            <w:div w:id="942342694">
              <w:marLeft w:val="0"/>
              <w:marRight w:val="0"/>
              <w:marTop w:val="0"/>
              <w:marBottom w:val="0"/>
              <w:divBdr>
                <w:top w:val="none" w:sz="0" w:space="0" w:color="auto"/>
                <w:left w:val="none" w:sz="0" w:space="0" w:color="auto"/>
                <w:bottom w:val="none" w:sz="0" w:space="0" w:color="auto"/>
                <w:right w:val="none" w:sz="0" w:space="0" w:color="auto"/>
              </w:divBdr>
            </w:div>
            <w:div w:id="1957103304">
              <w:marLeft w:val="0"/>
              <w:marRight w:val="0"/>
              <w:marTop w:val="0"/>
              <w:marBottom w:val="0"/>
              <w:divBdr>
                <w:top w:val="none" w:sz="0" w:space="0" w:color="auto"/>
                <w:left w:val="none" w:sz="0" w:space="0" w:color="auto"/>
                <w:bottom w:val="none" w:sz="0" w:space="0" w:color="auto"/>
                <w:right w:val="none" w:sz="0" w:space="0" w:color="auto"/>
              </w:divBdr>
            </w:div>
            <w:div w:id="828131802">
              <w:marLeft w:val="0"/>
              <w:marRight w:val="0"/>
              <w:marTop w:val="0"/>
              <w:marBottom w:val="0"/>
              <w:divBdr>
                <w:top w:val="none" w:sz="0" w:space="0" w:color="auto"/>
                <w:left w:val="none" w:sz="0" w:space="0" w:color="auto"/>
                <w:bottom w:val="none" w:sz="0" w:space="0" w:color="auto"/>
                <w:right w:val="none" w:sz="0" w:space="0" w:color="auto"/>
              </w:divBdr>
            </w:div>
            <w:div w:id="1137836725">
              <w:marLeft w:val="0"/>
              <w:marRight w:val="0"/>
              <w:marTop w:val="0"/>
              <w:marBottom w:val="0"/>
              <w:divBdr>
                <w:top w:val="none" w:sz="0" w:space="0" w:color="auto"/>
                <w:left w:val="none" w:sz="0" w:space="0" w:color="auto"/>
                <w:bottom w:val="none" w:sz="0" w:space="0" w:color="auto"/>
                <w:right w:val="none" w:sz="0" w:space="0" w:color="auto"/>
              </w:divBdr>
            </w:div>
            <w:div w:id="1562983049">
              <w:marLeft w:val="0"/>
              <w:marRight w:val="0"/>
              <w:marTop w:val="0"/>
              <w:marBottom w:val="0"/>
              <w:divBdr>
                <w:top w:val="none" w:sz="0" w:space="0" w:color="auto"/>
                <w:left w:val="none" w:sz="0" w:space="0" w:color="auto"/>
                <w:bottom w:val="none" w:sz="0" w:space="0" w:color="auto"/>
                <w:right w:val="none" w:sz="0" w:space="0" w:color="auto"/>
              </w:divBdr>
            </w:div>
            <w:div w:id="1099445772">
              <w:marLeft w:val="0"/>
              <w:marRight w:val="0"/>
              <w:marTop w:val="0"/>
              <w:marBottom w:val="0"/>
              <w:divBdr>
                <w:top w:val="none" w:sz="0" w:space="0" w:color="auto"/>
                <w:left w:val="none" w:sz="0" w:space="0" w:color="auto"/>
                <w:bottom w:val="none" w:sz="0" w:space="0" w:color="auto"/>
                <w:right w:val="none" w:sz="0" w:space="0" w:color="auto"/>
              </w:divBdr>
            </w:div>
            <w:div w:id="2117748458">
              <w:marLeft w:val="0"/>
              <w:marRight w:val="0"/>
              <w:marTop w:val="0"/>
              <w:marBottom w:val="0"/>
              <w:divBdr>
                <w:top w:val="none" w:sz="0" w:space="0" w:color="auto"/>
                <w:left w:val="none" w:sz="0" w:space="0" w:color="auto"/>
                <w:bottom w:val="none" w:sz="0" w:space="0" w:color="auto"/>
                <w:right w:val="none" w:sz="0" w:space="0" w:color="auto"/>
              </w:divBdr>
            </w:div>
            <w:div w:id="416634144">
              <w:marLeft w:val="0"/>
              <w:marRight w:val="0"/>
              <w:marTop w:val="0"/>
              <w:marBottom w:val="0"/>
              <w:divBdr>
                <w:top w:val="none" w:sz="0" w:space="0" w:color="auto"/>
                <w:left w:val="none" w:sz="0" w:space="0" w:color="auto"/>
                <w:bottom w:val="none" w:sz="0" w:space="0" w:color="auto"/>
                <w:right w:val="none" w:sz="0" w:space="0" w:color="auto"/>
              </w:divBdr>
            </w:div>
            <w:div w:id="1076587285">
              <w:marLeft w:val="0"/>
              <w:marRight w:val="0"/>
              <w:marTop w:val="0"/>
              <w:marBottom w:val="0"/>
              <w:divBdr>
                <w:top w:val="none" w:sz="0" w:space="0" w:color="auto"/>
                <w:left w:val="none" w:sz="0" w:space="0" w:color="auto"/>
                <w:bottom w:val="none" w:sz="0" w:space="0" w:color="auto"/>
                <w:right w:val="none" w:sz="0" w:space="0" w:color="auto"/>
              </w:divBdr>
            </w:div>
            <w:div w:id="922496786">
              <w:marLeft w:val="0"/>
              <w:marRight w:val="0"/>
              <w:marTop w:val="0"/>
              <w:marBottom w:val="0"/>
              <w:divBdr>
                <w:top w:val="none" w:sz="0" w:space="0" w:color="auto"/>
                <w:left w:val="none" w:sz="0" w:space="0" w:color="auto"/>
                <w:bottom w:val="none" w:sz="0" w:space="0" w:color="auto"/>
                <w:right w:val="none" w:sz="0" w:space="0" w:color="auto"/>
              </w:divBdr>
            </w:div>
            <w:div w:id="1494494535">
              <w:marLeft w:val="0"/>
              <w:marRight w:val="0"/>
              <w:marTop w:val="0"/>
              <w:marBottom w:val="0"/>
              <w:divBdr>
                <w:top w:val="none" w:sz="0" w:space="0" w:color="auto"/>
                <w:left w:val="none" w:sz="0" w:space="0" w:color="auto"/>
                <w:bottom w:val="none" w:sz="0" w:space="0" w:color="auto"/>
                <w:right w:val="none" w:sz="0" w:space="0" w:color="auto"/>
              </w:divBdr>
            </w:div>
            <w:div w:id="264382898">
              <w:marLeft w:val="0"/>
              <w:marRight w:val="0"/>
              <w:marTop w:val="0"/>
              <w:marBottom w:val="0"/>
              <w:divBdr>
                <w:top w:val="none" w:sz="0" w:space="0" w:color="auto"/>
                <w:left w:val="none" w:sz="0" w:space="0" w:color="auto"/>
                <w:bottom w:val="none" w:sz="0" w:space="0" w:color="auto"/>
                <w:right w:val="none" w:sz="0" w:space="0" w:color="auto"/>
              </w:divBdr>
            </w:div>
            <w:div w:id="515734825">
              <w:marLeft w:val="0"/>
              <w:marRight w:val="0"/>
              <w:marTop w:val="0"/>
              <w:marBottom w:val="0"/>
              <w:divBdr>
                <w:top w:val="none" w:sz="0" w:space="0" w:color="auto"/>
                <w:left w:val="none" w:sz="0" w:space="0" w:color="auto"/>
                <w:bottom w:val="none" w:sz="0" w:space="0" w:color="auto"/>
                <w:right w:val="none" w:sz="0" w:space="0" w:color="auto"/>
              </w:divBdr>
            </w:div>
            <w:div w:id="1159424535">
              <w:marLeft w:val="0"/>
              <w:marRight w:val="0"/>
              <w:marTop w:val="0"/>
              <w:marBottom w:val="0"/>
              <w:divBdr>
                <w:top w:val="none" w:sz="0" w:space="0" w:color="auto"/>
                <w:left w:val="none" w:sz="0" w:space="0" w:color="auto"/>
                <w:bottom w:val="none" w:sz="0" w:space="0" w:color="auto"/>
                <w:right w:val="none" w:sz="0" w:space="0" w:color="auto"/>
              </w:divBdr>
            </w:div>
            <w:div w:id="759329466">
              <w:marLeft w:val="0"/>
              <w:marRight w:val="0"/>
              <w:marTop w:val="0"/>
              <w:marBottom w:val="0"/>
              <w:divBdr>
                <w:top w:val="none" w:sz="0" w:space="0" w:color="auto"/>
                <w:left w:val="none" w:sz="0" w:space="0" w:color="auto"/>
                <w:bottom w:val="none" w:sz="0" w:space="0" w:color="auto"/>
                <w:right w:val="none" w:sz="0" w:space="0" w:color="auto"/>
              </w:divBdr>
            </w:div>
            <w:div w:id="1675494771">
              <w:marLeft w:val="0"/>
              <w:marRight w:val="0"/>
              <w:marTop w:val="0"/>
              <w:marBottom w:val="0"/>
              <w:divBdr>
                <w:top w:val="none" w:sz="0" w:space="0" w:color="auto"/>
                <w:left w:val="none" w:sz="0" w:space="0" w:color="auto"/>
                <w:bottom w:val="none" w:sz="0" w:space="0" w:color="auto"/>
                <w:right w:val="none" w:sz="0" w:space="0" w:color="auto"/>
              </w:divBdr>
            </w:div>
            <w:div w:id="669253671">
              <w:marLeft w:val="0"/>
              <w:marRight w:val="0"/>
              <w:marTop w:val="0"/>
              <w:marBottom w:val="0"/>
              <w:divBdr>
                <w:top w:val="none" w:sz="0" w:space="0" w:color="auto"/>
                <w:left w:val="none" w:sz="0" w:space="0" w:color="auto"/>
                <w:bottom w:val="none" w:sz="0" w:space="0" w:color="auto"/>
                <w:right w:val="none" w:sz="0" w:space="0" w:color="auto"/>
              </w:divBdr>
            </w:div>
            <w:div w:id="1569266106">
              <w:marLeft w:val="0"/>
              <w:marRight w:val="0"/>
              <w:marTop w:val="0"/>
              <w:marBottom w:val="0"/>
              <w:divBdr>
                <w:top w:val="none" w:sz="0" w:space="0" w:color="auto"/>
                <w:left w:val="none" w:sz="0" w:space="0" w:color="auto"/>
                <w:bottom w:val="none" w:sz="0" w:space="0" w:color="auto"/>
                <w:right w:val="none" w:sz="0" w:space="0" w:color="auto"/>
              </w:divBdr>
            </w:div>
            <w:div w:id="2037852450">
              <w:marLeft w:val="0"/>
              <w:marRight w:val="0"/>
              <w:marTop w:val="0"/>
              <w:marBottom w:val="0"/>
              <w:divBdr>
                <w:top w:val="none" w:sz="0" w:space="0" w:color="auto"/>
                <w:left w:val="none" w:sz="0" w:space="0" w:color="auto"/>
                <w:bottom w:val="none" w:sz="0" w:space="0" w:color="auto"/>
                <w:right w:val="none" w:sz="0" w:space="0" w:color="auto"/>
              </w:divBdr>
            </w:div>
            <w:div w:id="429085967">
              <w:marLeft w:val="0"/>
              <w:marRight w:val="0"/>
              <w:marTop w:val="0"/>
              <w:marBottom w:val="0"/>
              <w:divBdr>
                <w:top w:val="none" w:sz="0" w:space="0" w:color="auto"/>
                <w:left w:val="none" w:sz="0" w:space="0" w:color="auto"/>
                <w:bottom w:val="none" w:sz="0" w:space="0" w:color="auto"/>
                <w:right w:val="none" w:sz="0" w:space="0" w:color="auto"/>
              </w:divBdr>
            </w:div>
            <w:div w:id="825972660">
              <w:marLeft w:val="0"/>
              <w:marRight w:val="0"/>
              <w:marTop w:val="0"/>
              <w:marBottom w:val="0"/>
              <w:divBdr>
                <w:top w:val="none" w:sz="0" w:space="0" w:color="auto"/>
                <w:left w:val="none" w:sz="0" w:space="0" w:color="auto"/>
                <w:bottom w:val="none" w:sz="0" w:space="0" w:color="auto"/>
                <w:right w:val="none" w:sz="0" w:space="0" w:color="auto"/>
              </w:divBdr>
            </w:div>
            <w:div w:id="902060355">
              <w:marLeft w:val="0"/>
              <w:marRight w:val="0"/>
              <w:marTop w:val="0"/>
              <w:marBottom w:val="0"/>
              <w:divBdr>
                <w:top w:val="none" w:sz="0" w:space="0" w:color="auto"/>
                <w:left w:val="none" w:sz="0" w:space="0" w:color="auto"/>
                <w:bottom w:val="none" w:sz="0" w:space="0" w:color="auto"/>
                <w:right w:val="none" w:sz="0" w:space="0" w:color="auto"/>
              </w:divBdr>
            </w:div>
            <w:div w:id="308946603">
              <w:marLeft w:val="0"/>
              <w:marRight w:val="0"/>
              <w:marTop w:val="0"/>
              <w:marBottom w:val="0"/>
              <w:divBdr>
                <w:top w:val="none" w:sz="0" w:space="0" w:color="auto"/>
                <w:left w:val="none" w:sz="0" w:space="0" w:color="auto"/>
                <w:bottom w:val="none" w:sz="0" w:space="0" w:color="auto"/>
                <w:right w:val="none" w:sz="0" w:space="0" w:color="auto"/>
              </w:divBdr>
            </w:div>
            <w:div w:id="52236707">
              <w:marLeft w:val="0"/>
              <w:marRight w:val="0"/>
              <w:marTop w:val="0"/>
              <w:marBottom w:val="0"/>
              <w:divBdr>
                <w:top w:val="none" w:sz="0" w:space="0" w:color="auto"/>
                <w:left w:val="none" w:sz="0" w:space="0" w:color="auto"/>
                <w:bottom w:val="none" w:sz="0" w:space="0" w:color="auto"/>
                <w:right w:val="none" w:sz="0" w:space="0" w:color="auto"/>
              </w:divBdr>
            </w:div>
            <w:div w:id="613291525">
              <w:marLeft w:val="0"/>
              <w:marRight w:val="0"/>
              <w:marTop w:val="0"/>
              <w:marBottom w:val="0"/>
              <w:divBdr>
                <w:top w:val="none" w:sz="0" w:space="0" w:color="auto"/>
                <w:left w:val="none" w:sz="0" w:space="0" w:color="auto"/>
                <w:bottom w:val="none" w:sz="0" w:space="0" w:color="auto"/>
                <w:right w:val="none" w:sz="0" w:space="0" w:color="auto"/>
              </w:divBdr>
            </w:div>
            <w:div w:id="1554462169">
              <w:marLeft w:val="0"/>
              <w:marRight w:val="0"/>
              <w:marTop w:val="0"/>
              <w:marBottom w:val="0"/>
              <w:divBdr>
                <w:top w:val="none" w:sz="0" w:space="0" w:color="auto"/>
                <w:left w:val="none" w:sz="0" w:space="0" w:color="auto"/>
                <w:bottom w:val="none" w:sz="0" w:space="0" w:color="auto"/>
                <w:right w:val="none" w:sz="0" w:space="0" w:color="auto"/>
              </w:divBdr>
            </w:div>
            <w:div w:id="1749571726">
              <w:marLeft w:val="0"/>
              <w:marRight w:val="0"/>
              <w:marTop w:val="0"/>
              <w:marBottom w:val="0"/>
              <w:divBdr>
                <w:top w:val="none" w:sz="0" w:space="0" w:color="auto"/>
                <w:left w:val="none" w:sz="0" w:space="0" w:color="auto"/>
                <w:bottom w:val="none" w:sz="0" w:space="0" w:color="auto"/>
                <w:right w:val="none" w:sz="0" w:space="0" w:color="auto"/>
              </w:divBdr>
            </w:div>
            <w:div w:id="1683050038">
              <w:marLeft w:val="0"/>
              <w:marRight w:val="0"/>
              <w:marTop w:val="0"/>
              <w:marBottom w:val="0"/>
              <w:divBdr>
                <w:top w:val="none" w:sz="0" w:space="0" w:color="auto"/>
                <w:left w:val="none" w:sz="0" w:space="0" w:color="auto"/>
                <w:bottom w:val="none" w:sz="0" w:space="0" w:color="auto"/>
                <w:right w:val="none" w:sz="0" w:space="0" w:color="auto"/>
              </w:divBdr>
            </w:div>
            <w:div w:id="328141555">
              <w:marLeft w:val="0"/>
              <w:marRight w:val="0"/>
              <w:marTop w:val="0"/>
              <w:marBottom w:val="0"/>
              <w:divBdr>
                <w:top w:val="none" w:sz="0" w:space="0" w:color="auto"/>
                <w:left w:val="none" w:sz="0" w:space="0" w:color="auto"/>
                <w:bottom w:val="none" w:sz="0" w:space="0" w:color="auto"/>
                <w:right w:val="none" w:sz="0" w:space="0" w:color="auto"/>
              </w:divBdr>
            </w:div>
            <w:div w:id="306201294">
              <w:marLeft w:val="0"/>
              <w:marRight w:val="0"/>
              <w:marTop w:val="0"/>
              <w:marBottom w:val="0"/>
              <w:divBdr>
                <w:top w:val="none" w:sz="0" w:space="0" w:color="auto"/>
                <w:left w:val="none" w:sz="0" w:space="0" w:color="auto"/>
                <w:bottom w:val="none" w:sz="0" w:space="0" w:color="auto"/>
                <w:right w:val="none" w:sz="0" w:space="0" w:color="auto"/>
              </w:divBdr>
            </w:div>
            <w:div w:id="1729261201">
              <w:marLeft w:val="0"/>
              <w:marRight w:val="0"/>
              <w:marTop w:val="0"/>
              <w:marBottom w:val="0"/>
              <w:divBdr>
                <w:top w:val="none" w:sz="0" w:space="0" w:color="auto"/>
                <w:left w:val="none" w:sz="0" w:space="0" w:color="auto"/>
                <w:bottom w:val="none" w:sz="0" w:space="0" w:color="auto"/>
                <w:right w:val="none" w:sz="0" w:space="0" w:color="auto"/>
              </w:divBdr>
            </w:div>
            <w:div w:id="1785267821">
              <w:marLeft w:val="0"/>
              <w:marRight w:val="0"/>
              <w:marTop w:val="0"/>
              <w:marBottom w:val="0"/>
              <w:divBdr>
                <w:top w:val="none" w:sz="0" w:space="0" w:color="auto"/>
                <w:left w:val="none" w:sz="0" w:space="0" w:color="auto"/>
                <w:bottom w:val="none" w:sz="0" w:space="0" w:color="auto"/>
                <w:right w:val="none" w:sz="0" w:space="0" w:color="auto"/>
              </w:divBdr>
            </w:div>
            <w:div w:id="37819940">
              <w:marLeft w:val="0"/>
              <w:marRight w:val="0"/>
              <w:marTop w:val="0"/>
              <w:marBottom w:val="0"/>
              <w:divBdr>
                <w:top w:val="none" w:sz="0" w:space="0" w:color="auto"/>
                <w:left w:val="none" w:sz="0" w:space="0" w:color="auto"/>
                <w:bottom w:val="none" w:sz="0" w:space="0" w:color="auto"/>
                <w:right w:val="none" w:sz="0" w:space="0" w:color="auto"/>
              </w:divBdr>
            </w:div>
            <w:div w:id="2014019439">
              <w:marLeft w:val="0"/>
              <w:marRight w:val="0"/>
              <w:marTop w:val="0"/>
              <w:marBottom w:val="0"/>
              <w:divBdr>
                <w:top w:val="none" w:sz="0" w:space="0" w:color="auto"/>
                <w:left w:val="none" w:sz="0" w:space="0" w:color="auto"/>
                <w:bottom w:val="none" w:sz="0" w:space="0" w:color="auto"/>
                <w:right w:val="none" w:sz="0" w:space="0" w:color="auto"/>
              </w:divBdr>
            </w:div>
            <w:div w:id="81681646">
              <w:marLeft w:val="0"/>
              <w:marRight w:val="0"/>
              <w:marTop w:val="0"/>
              <w:marBottom w:val="0"/>
              <w:divBdr>
                <w:top w:val="none" w:sz="0" w:space="0" w:color="auto"/>
                <w:left w:val="none" w:sz="0" w:space="0" w:color="auto"/>
                <w:bottom w:val="none" w:sz="0" w:space="0" w:color="auto"/>
                <w:right w:val="none" w:sz="0" w:space="0" w:color="auto"/>
              </w:divBdr>
            </w:div>
            <w:div w:id="1119957868">
              <w:marLeft w:val="0"/>
              <w:marRight w:val="0"/>
              <w:marTop w:val="0"/>
              <w:marBottom w:val="0"/>
              <w:divBdr>
                <w:top w:val="none" w:sz="0" w:space="0" w:color="auto"/>
                <w:left w:val="none" w:sz="0" w:space="0" w:color="auto"/>
                <w:bottom w:val="none" w:sz="0" w:space="0" w:color="auto"/>
                <w:right w:val="none" w:sz="0" w:space="0" w:color="auto"/>
              </w:divBdr>
            </w:div>
            <w:div w:id="999114124">
              <w:marLeft w:val="0"/>
              <w:marRight w:val="0"/>
              <w:marTop w:val="0"/>
              <w:marBottom w:val="0"/>
              <w:divBdr>
                <w:top w:val="none" w:sz="0" w:space="0" w:color="auto"/>
                <w:left w:val="none" w:sz="0" w:space="0" w:color="auto"/>
                <w:bottom w:val="none" w:sz="0" w:space="0" w:color="auto"/>
                <w:right w:val="none" w:sz="0" w:space="0" w:color="auto"/>
              </w:divBdr>
            </w:div>
            <w:div w:id="809633761">
              <w:marLeft w:val="0"/>
              <w:marRight w:val="0"/>
              <w:marTop w:val="0"/>
              <w:marBottom w:val="0"/>
              <w:divBdr>
                <w:top w:val="none" w:sz="0" w:space="0" w:color="auto"/>
                <w:left w:val="none" w:sz="0" w:space="0" w:color="auto"/>
                <w:bottom w:val="none" w:sz="0" w:space="0" w:color="auto"/>
                <w:right w:val="none" w:sz="0" w:space="0" w:color="auto"/>
              </w:divBdr>
            </w:div>
            <w:div w:id="1131365620">
              <w:marLeft w:val="0"/>
              <w:marRight w:val="0"/>
              <w:marTop w:val="0"/>
              <w:marBottom w:val="0"/>
              <w:divBdr>
                <w:top w:val="none" w:sz="0" w:space="0" w:color="auto"/>
                <w:left w:val="none" w:sz="0" w:space="0" w:color="auto"/>
                <w:bottom w:val="none" w:sz="0" w:space="0" w:color="auto"/>
                <w:right w:val="none" w:sz="0" w:space="0" w:color="auto"/>
              </w:divBdr>
            </w:div>
            <w:div w:id="1343313760">
              <w:marLeft w:val="0"/>
              <w:marRight w:val="0"/>
              <w:marTop w:val="0"/>
              <w:marBottom w:val="0"/>
              <w:divBdr>
                <w:top w:val="none" w:sz="0" w:space="0" w:color="auto"/>
                <w:left w:val="none" w:sz="0" w:space="0" w:color="auto"/>
                <w:bottom w:val="none" w:sz="0" w:space="0" w:color="auto"/>
                <w:right w:val="none" w:sz="0" w:space="0" w:color="auto"/>
              </w:divBdr>
            </w:div>
            <w:div w:id="271940484">
              <w:marLeft w:val="0"/>
              <w:marRight w:val="0"/>
              <w:marTop w:val="0"/>
              <w:marBottom w:val="0"/>
              <w:divBdr>
                <w:top w:val="none" w:sz="0" w:space="0" w:color="auto"/>
                <w:left w:val="none" w:sz="0" w:space="0" w:color="auto"/>
                <w:bottom w:val="none" w:sz="0" w:space="0" w:color="auto"/>
                <w:right w:val="none" w:sz="0" w:space="0" w:color="auto"/>
              </w:divBdr>
            </w:div>
            <w:div w:id="305430358">
              <w:marLeft w:val="0"/>
              <w:marRight w:val="0"/>
              <w:marTop w:val="0"/>
              <w:marBottom w:val="0"/>
              <w:divBdr>
                <w:top w:val="none" w:sz="0" w:space="0" w:color="auto"/>
                <w:left w:val="none" w:sz="0" w:space="0" w:color="auto"/>
                <w:bottom w:val="none" w:sz="0" w:space="0" w:color="auto"/>
                <w:right w:val="none" w:sz="0" w:space="0" w:color="auto"/>
              </w:divBdr>
            </w:div>
            <w:div w:id="571501410">
              <w:marLeft w:val="0"/>
              <w:marRight w:val="0"/>
              <w:marTop w:val="0"/>
              <w:marBottom w:val="0"/>
              <w:divBdr>
                <w:top w:val="none" w:sz="0" w:space="0" w:color="auto"/>
                <w:left w:val="none" w:sz="0" w:space="0" w:color="auto"/>
                <w:bottom w:val="none" w:sz="0" w:space="0" w:color="auto"/>
                <w:right w:val="none" w:sz="0" w:space="0" w:color="auto"/>
              </w:divBdr>
            </w:div>
            <w:div w:id="1003897977">
              <w:marLeft w:val="0"/>
              <w:marRight w:val="0"/>
              <w:marTop w:val="0"/>
              <w:marBottom w:val="0"/>
              <w:divBdr>
                <w:top w:val="none" w:sz="0" w:space="0" w:color="auto"/>
                <w:left w:val="none" w:sz="0" w:space="0" w:color="auto"/>
                <w:bottom w:val="none" w:sz="0" w:space="0" w:color="auto"/>
                <w:right w:val="none" w:sz="0" w:space="0" w:color="auto"/>
              </w:divBdr>
            </w:div>
            <w:div w:id="5908319">
              <w:marLeft w:val="0"/>
              <w:marRight w:val="0"/>
              <w:marTop w:val="0"/>
              <w:marBottom w:val="0"/>
              <w:divBdr>
                <w:top w:val="none" w:sz="0" w:space="0" w:color="auto"/>
                <w:left w:val="none" w:sz="0" w:space="0" w:color="auto"/>
                <w:bottom w:val="none" w:sz="0" w:space="0" w:color="auto"/>
                <w:right w:val="none" w:sz="0" w:space="0" w:color="auto"/>
              </w:divBdr>
            </w:div>
            <w:div w:id="2077973549">
              <w:marLeft w:val="0"/>
              <w:marRight w:val="0"/>
              <w:marTop w:val="0"/>
              <w:marBottom w:val="0"/>
              <w:divBdr>
                <w:top w:val="none" w:sz="0" w:space="0" w:color="auto"/>
                <w:left w:val="none" w:sz="0" w:space="0" w:color="auto"/>
                <w:bottom w:val="none" w:sz="0" w:space="0" w:color="auto"/>
                <w:right w:val="none" w:sz="0" w:space="0" w:color="auto"/>
              </w:divBdr>
            </w:div>
            <w:div w:id="1597440367">
              <w:marLeft w:val="0"/>
              <w:marRight w:val="0"/>
              <w:marTop w:val="0"/>
              <w:marBottom w:val="0"/>
              <w:divBdr>
                <w:top w:val="none" w:sz="0" w:space="0" w:color="auto"/>
                <w:left w:val="none" w:sz="0" w:space="0" w:color="auto"/>
                <w:bottom w:val="none" w:sz="0" w:space="0" w:color="auto"/>
                <w:right w:val="none" w:sz="0" w:space="0" w:color="auto"/>
              </w:divBdr>
            </w:div>
            <w:div w:id="331153435">
              <w:marLeft w:val="0"/>
              <w:marRight w:val="0"/>
              <w:marTop w:val="0"/>
              <w:marBottom w:val="0"/>
              <w:divBdr>
                <w:top w:val="none" w:sz="0" w:space="0" w:color="auto"/>
                <w:left w:val="none" w:sz="0" w:space="0" w:color="auto"/>
                <w:bottom w:val="none" w:sz="0" w:space="0" w:color="auto"/>
                <w:right w:val="none" w:sz="0" w:space="0" w:color="auto"/>
              </w:divBdr>
            </w:div>
            <w:div w:id="572475126">
              <w:marLeft w:val="0"/>
              <w:marRight w:val="0"/>
              <w:marTop w:val="0"/>
              <w:marBottom w:val="0"/>
              <w:divBdr>
                <w:top w:val="none" w:sz="0" w:space="0" w:color="auto"/>
                <w:left w:val="none" w:sz="0" w:space="0" w:color="auto"/>
                <w:bottom w:val="none" w:sz="0" w:space="0" w:color="auto"/>
                <w:right w:val="none" w:sz="0" w:space="0" w:color="auto"/>
              </w:divBdr>
            </w:div>
            <w:div w:id="1749694737">
              <w:marLeft w:val="0"/>
              <w:marRight w:val="0"/>
              <w:marTop w:val="0"/>
              <w:marBottom w:val="0"/>
              <w:divBdr>
                <w:top w:val="none" w:sz="0" w:space="0" w:color="auto"/>
                <w:left w:val="none" w:sz="0" w:space="0" w:color="auto"/>
                <w:bottom w:val="none" w:sz="0" w:space="0" w:color="auto"/>
                <w:right w:val="none" w:sz="0" w:space="0" w:color="auto"/>
              </w:divBdr>
            </w:div>
            <w:div w:id="1600941125">
              <w:marLeft w:val="0"/>
              <w:marRight w:val="0"/>
              <w:marTop w:val="0"/>
              <w:marBottom w:val="0"/>
              <w:divBdr>
                <w:top w:val="none" w:sz="0" w:space="0" w:color="auto"/>
                <w:left w:val="none" w:sz="0" w:space="0" w:color="auto"/>
                <w:bottom w:val="none" w:sz="0" w:space="0" w:color="auto"/>
                <w:right w:val="none" w:sz="0" w:space="0" w:color="auto"/>
              </w:divBdr>
            </w:div>
            <w:div w:id="1001931890">
              <w:marLeft w:val="0"/>
              <w:marRight w:val="0"/>
              <w:marTop w:val="0"/>
              <w:marBottom w:val="0"/>
              <w:divBdr>
                <w:top w:val="none" w:sz="0" w:space="0" w:color="auto"/>
                <w:left w:val="none" w:sz="0" w:space="0" w:color="auto"/>
                <w:bottom w:val="none" w:sz="0" w:space="0" w:color="auto"/>
                <w:right w:val="none" w:sz="0" w:space="0" w:color="auto"/>
              </w:divBdr>
            </w:div>
            <w:div w:id="1471895580">
              <w:marLeft w:val="0"/>
              <w:marRight w:val="0"/>
              <w:marTop w:val="0"/>
              <w:marBottom w:val="0"/>
              <w:divBdr>
                <w:top w:val="none" w:sz="0" w:space="0" w:color="auto"/>
                <w:left w:val="none" w:sz="0" w:space="0" w:color="auto"/>
                <w:bottom w:val="none" w:sz="0" w:space="0" w:color="auto"/>
                <w:right w:val="none" w:sz="0" w:space="0" w:color="auto"/>
              </w:divBdr>
            </w:div>
            <w:div w:id="1140197654">
              <w:marLeft w:val="0"/>
              <w:marRight w:val="0"/>
              <w:marTop w:val="0"/>
              <w:marBottom w:val="0"/>
              <w:divBdr>
                <w:top w:val="none" w:sz="0" w:space="0" w:color="auto"/>
                <w:left w:val="none" w:sz="0" w:space="0" w:color="auto"/>
                <w:bottom w:val="none" w:sz="0" w:space="0" w:color="auto"/>
                <w:right w:val="none" w:sz="0" w:space="0" w:color="auto"/>
              </w:divBdr>
            </w:div>
            <w:div w:id="185338866">
              <w:marLeft w:val="0"/>
              <w:marRight w:val="0"/>
              <w:marTop w:val="0"/>
              <w:marBottom w:val="0"/>
              <w:divBdr>
                <w:top w:val="none" w:sz="0" w:space="0" w:color="auto"/>
                <w:left w:val="none" w:sz="0" w:space="0" w:color="auto"/>
                <w:bottom w:val="none" w:sz="0" w:space="0" w:color="auto"/>
                <w:right w:val="none" w:sz="0" w:space="0" w:color="auto"/>
              </w:divBdr>
            </w:div>
            <w:div w:id="1435829740">
              <w:marLeft w:val="0"/>
              <w:marRight w:val="0"/>
              <w:marTop w:val="0"/>
              <w:marBottom w:val="0"/>
              <w:divBdr>
                <w:top w:val="none" w:sz="0" w:space="0" w:color="auto"/>
                <w:left w:val="none" w:sz="0" w:space="0" w:color="auto"/>
                <w:bottom w:val="none" w:sz="0" w:space="0" w:color="auto"/>
                <w:right w:val="none" w:sz="0" w:space="0" w:color="auto"/>
              </w:divBdr>
            </w:div>
            <w:div w:id="791245386">
              <w:marLeft w:val="0"/>
              <w:marRight w:val="0"/>
              <w:marTop w:val="0"/>
              <w:marBottom w:val="0"/>
              <w:divBdr>
                <w:top w:val="none" w:sz="0" w:space="0" w:color="auto"/>
                <w:left w:val="none" w:sz="0" w:space="0" w:color="auto"/>
                <w:bottom w:val="none" w:sz="0" w:space="0" w:color="auto"/>
                <w:right w:val="none" w:sz="0" w:space="0" w:color="auto"/>
              </w:divBdr>
            </w:div>
            <w:div w:id="765804153">
              <w:marLeft w:val="0"/>
              <w:marRight w:val="0"/>
              <w:marTop w:val="0"/>
              <w:marBottom w:val="0"/>
              <w:divBdr>
                <w:top w:val="none" w:sz="0" w:space="0" w:color="auto"/>
                <w:left w:val="none" w:sz="0" w:space="0" w:color="auto"/>
                <w:bottom w:val="none" w:sz="0" w:space="0" w:color="auto"/>
                <w:right w:val="none" w:sz="0" w:space="0" w:color="auto"/>
              </w:divBdr>
            </w:div>
            <w:div w:id="1017468838">
              <w:marLeft w:val="0"/>
              <w:marRight w:val="0"/>
              <w:marTop w:val="0"/>
              <w:marBottom w:val="0"/>
              <w:divBdr>
                <w:top w:val="none" w:sz="0" w:space="0" w:color="auto"/>
                <w:left w:val="none" w:sz="0" w:space="0" w:color="auto"/>
                <w:bottom w:val="none" w:sz="0" w:space="0" w:color="auto"/>
                <w:right w:val="none" w:sz="0" w:space="0" w:color="auto"/>
              </w:divBdr>
            </w:div>
            <w:div w:id="326907981">
              <w:marLeft w:val="0"/>
              <w:marRight w:val="0"/>
              <w:marTop w:val="0"/>
              <w:marBottom w:val="0"/>
              <w:divBdr>
                <w:top w:val="none" w:sz="0" w:space="0" w:color="auto"/>
                <w:left w:val="none" w:sz="0" w:space="0" w:color="auto"/>
                <w:bottom w:val="none" w:sz="0" w:space="0" w:color="auto"/>
                <w:right w:val="none" w:sz="0" w:space="0" w:color="auto"/>
              </w:divBdr>
            </w:div>
            <w:div w:id="1840462479">
              <w:marLeft w:val="0"/>
              <w:marRight w:val="0"/>
              <w:marTop w:val="0"/>
              <w:marBottom w:val="0"/>
              <w:divBdr>
                <w:top w:val="none" w:sz="0" w:space="0" w:color="auto"/>
                <w:left w:val="none" w:sz="0" w:space="0" w:color="auto"/>
                <w:bottom w:val="none" w:sz="0" w:space="0" w:color="auto"/>
                <w:right w:val="none" w:sz="0" w:space="0" w:color="auto"/>
              </w:divBdr>
            </w:div>
            <w:div w:id="453865151">
              <w:marLeft w:val="0"/>
              <w:marRight w:val="0"/>
              <w:marTop w:val="0"/>
              <w:marBottom w:val="0"/>
              <w:divBdr>
                <w:top w:val="none" w:sz="0" w:space="0" w:color="auto"/>
                <w:left w:val="none" w:sz="0" w:space="0" w:color="auto"/>
                <w:bottom w:val="none" w:sz="0" w:space="0" w:color="auto"/>
                <w:right w:val="none" w:sz="0" w:space="0" w:color="auto"/>
              </w:divBdr>
            </w:div>
            <w:div w:id="1209222890">
              <w:marLeft w:val="0"/>
              <w:marRight w:val="0"/>
              <w:marTop w:val="0"/>
              <w:marBottom w:val="0"/>
              <w:divBdr>
                <w:top w:val="none" w:sz="0" w:space="0" w:color="auto"/>
                <w:left w:val="none" w:sz="0" w:space="0" w:color="auto"/>
                <w:bottom w:val="none" w:sz="0" w:space="0" w:color="auto"/>
                <w:right w:val="none" w:sz="0" w:space="0" w:color="auto"/>
              </w:divBdr>
            </w:div>
            <w:div w:id="233004750">
              <w:marLeft w:val="0"/>
              <w:marRight w:val="0"/>
              <w:marTop w:val="0"/>
              <w:marBottom w:val="0"/>
              <w:divBdr>
                <w:top w:val="none" w:sz="0" w:space="0" w:color="auto"/>
                <w:left w:val="none" w:sz="0" w:space="0" w:color="auto"/>
                <w:bottom w:val="none" w:sz="0" w:space="0" w:color="auto"/>
                <w:right w:val="none" w:sz="0" w:space="0" w:color="auto"/>
              </w:divBdr>
            </w:div>
            <w:div w:id="957296941">
              <w:marLeft w:val="0"/>
              <w:marRight w:val="0"/>
              <w:marTop w:val="0"/>
              <w:marBottom w:val="0"/>
              <w:divBdr>
                <w:top w:val="none" w:sz="0" w:space="0" w:color="auto"/>
                <w:left w:val="none" w:sz="0" w:space="0" w:color="auto"/>
                <w:bottom w:val="none" w:sz="0" w:space="0" w:color="auto"/>
                <w:right w:val="none" w:sz="0" w:space="0" w:color="auto"/>
              </w:divBdr>
            </w:div>
            <w:div w:id="424764073">
              <w:marLeft w:val="0"/>
              <w:marRight w:val="0"/>
              <w:marTop w:val="0"/>
              <w:marBottom w:val="0"/>
              <w:divBdr>
                <w:top w:val="none" w:sz="0" w:space="0" w:color="auto"/>
                <w:left w:val="none" w:sz="0" w:space="0" w:color="auto"/>
                <w:bottom w:val="none" w:sz="0" w:space="0" w:color="auto"/>
                <w:right w:val="none" w:sz="0" w:space="0" w:color="auto"/>
              </w:divBdr>
            </w:div>
            <w:div w:id="85734414">
              <w:marLeft w:val="0"/>
              <w:marRight w:val="0"/>
              <w:marTop w:val="0"/>
              <w:marBottom w:val="0"/>
              <w:divBdr>
                <w:top w:val="none" w:sz="0" w:space="0" w:color="auto"/>
                <w:left w:val="none" w:sz="0" w:space="0" w:color="auto"/>
                <w:bottom w:val="none" w:sz="0" w:space="0" w:color="auto"/>
                <w:right w:val="none" w:sz="0" w:space="0" w:color="auto"/>
              </w:divBdr>
            </w:div>
            <w:div w:id="408576900">
              <w:marLeft w:val="0"/>
              <w:marRight w:val="0"/>
              <w:marTop w:val="0"/>
              <w:marBottom w:val="0"/>
              <w:divBdr>
                <w:top w:val="none" w:sz="0" w:space="0" w:color="auto"/>
                <w:left w:val="none" w:sz="0" w:space="0" w:color="auto"/>
                <w:bottom w:val="none" w:sz="0" w:space="0" w:color="auto"/>
                <w:right w:val="none" w:sz="0" w:space="0" w:color="auto"/>
              </w:divBdr>
            </w:div>
            <w:div w:id="1457673107">
              <w:marLeft w:val="0"/>
              <w:marRight w:val="0"/>
              <w:marTop w:val="0"/>
              <w:marBottom w:val="0"/>
              <w:divBdr>
                <w:top w:val="none" w:sz="0" w:space="0" w:color="auto"/>
                <w:left w:val="none" w:sz="0" w:space="0" w:color="auto"/>
                <w:bottom w:val="none" w:sz="0" w:space="0" w:color="auto"/>
                <w:right w:val="none" w:sz="0" w:space="0" w:color="auto"/>
              </w:divBdr>
            </w:div>
            <w:div w:id="1412116207">
              <w:marLeft w:val="0"/>
              <w:marRight w:val="0"/>
              <w:marTop w:val="0"/>
              <w:marBottom w:val="0"/>
              <w:divBdr>
                <w:top w:val="none" w:sz="0" w:space="0" w:color="auto"/>
                <w:left w:val="none" w:sz="0" w:space="0" w:color="auto"/>
                <w:bottom w:val="none" w:sz="0" w:space="0" w:color="auto"/>
                <w:right w:val="none" w:sz="0" w:space="0" w:color="auto"/>
              </w:divBdr>
            </w:div>
            <w:div w:id="228006624">
              <w:marLeft w:val="0"/>
              <w:marRight w:val="0"/>
              <w:marTop w:val="0"/>
              <w:marBottom w:val="0"/>
              <w:divBdr>
                <w:top w:val="none" w:sz="0" w:space="0" w:color="auto"/>
                <w:left w:val="none" w:sz="0" w:space="0" w:color="auto"/>
                <w:bottom w:val="none" w:sz="0" w:space="0" w:color="auto"/>
                <w:right w:val="none" w:sz="0" w:space="0" w:color="auto"/>
              </w:divBdr>
            </w:div>
            <w:div w:id="107164406">
              <w:marLeft w:val="0"/>
              <w:marRight w:val="0"/>
              <w:marTop w:val="0"/>
              <w:marBottom w:val="0"/>
              <w:divBdr>
                <w:top w:val="none" w:sz="0" w:space="0" w:color="auto"/>
                <w:left w:val="none" w:sz="0" w:space="0" w:color="auto"/>
                <w:bottom w:val="none" w:sz="0" w:space="0" w:color="auto"/>
                <w:right w:val="none" w:sz="0" w:space="0" w:color="auto"/>
              </w:divBdr>
            </w:div>
            <w:div w:id="330106288">
              <w:marLeft w:val="0"/>
              <w:marRight w:val="0"/>
              <w:marTop w:val="0"/>
              <w:marBottom w:val="0"/>
              <w:divBdr>
                <w:top w:val="none" w:sz="0" w:space="0" w:color="auto"/>
                <w:left w:val="none" w:sz="0" w:space="0" w:color="auto"/>
                <w:bottom w:val="none" w:sz="0" w:space="0" w:color="auto"/>
                <w:right w:val="none" w:sz="0" w:space="0" w:color="auto"/>
              </w:divBdr>
            </w:div>
            <w:div w:id="868688926">
              <w:marLeft w:val="0"/>
              <w:marRight w:val="0"/>
              <w:marTop w:val="0"/>
              <w:marBottom w:val="0"/>
              <w:divBdr>
                <w:top w:val="none" w:sz="0" w:space="0" w:color="auto"/>
                <w:left w:val="none" w:sz="0" w:space="0" w:color="auto"/>
                <w:bottom w:val="none" w:sz="0" w:space="0" w:color="auto"/>
                <w:right w:val="none" w:sz="0" w:space="0" w:color="auto"/>
              </w:divBdr>
            </w:div>
            <w:div w:id="646978303">
              <w:marLeft w:val="0"/>
              <w:marRight w:val="0"/>
              <w:marTop w:val="0"/>
              <w:marBottom w:val="0"/>
              <w:divBdr>
                <w:top w:val="none" w:sz="0" w:space="0" w:color="auto"/>
                <w:left w:val="none" w:sz="0" w:space="0" w:color="auto"/>
                <w:bottom w:val="none" w:sz="0" w:space="0" w:color="auto"/>
                <w:right w:val="none" w:sz="0" w:space="0" w:color="auto"/>
              </w:divBdr>
            </w:div>
            <w:div w:id="821460404">
              <w:marLeft w:val="0"/>
              <w:marRight w:val="0"/>
              <w:marTop w:val="0"/>
              <w:marBottom w:val="0"/>
              <w:divBdr>
                <w:top w:val="none" w:sz="0" w:space="0" w:color="auto"/>
                <w:left w:val="none" w:sz="0" w:space="0" w:color="auto"/>
                <w:bottom w:val="none" w:sz="0" w:space="0" w:color="auto"/>
                <w:right w:val="none" w:sz="0" w:space="0" w:color="auto"/>
              </w:divBdr>
            </w:div>
            <w:div w:id="869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2952">
      <w:bodyDiv w:val="1"/>
      <w:marLeft w:val="0"/>
      <w:marRight w:val="0"/>
      <w:marTop w:val="0"/>
      <w:marBottom w:val="0"/>
      <w:divBdr>
        <w:top w:val="none" w:sz="0" w:space="0" w:color="auto"/>
        <w:left w:val="none" w:sz="0" w:space="0" w:color="auto"/>
        <w:bottom w:val="none" w:sz="0" w:space="0" w:color="auto"/>
        <w:right w:val="none" w:sz="0" w:space="0" w:color="auto"/>
      </w:divBdr>
      <w:divsChild>
        <w:div w:id="564603478">
          <w:marLeft w:val="0"/>
          <w:marRight w:val="0"/>
          <w:marTop w:val="0"/>
          <w:marBottom w:val="0"/>
          <w:divBdr>
            <w:top w:val="none" w:sz="0" w:space="0" w:color="auto"/>
            <w:left w:val="none" w:sz="0" w:space="0" w:color="auto"/>
            <w:bottom w:val="none" w:sz="0" w:space="0" w:color="auto"/>
            <w:right w:val="none" w:sz="0" w:space="0" w:color="auto"/>
          </w:divBdr>
          <w:divsChild>
            <w:div w:id="1447576776">
              <w:marLeft w:val="0"/>
              <w:marRight w:val="0"/>
              <w:marTop w:val="0"/>
              <w:marBottom w:val="0"/>
              <w:divBdr>
                <w:top w:val="none" w:sz="0" w:space="0" w:color="auto"/>
                <w:left w:val="none" w:sz="0" w:space="0" w:color="auto"/>
                <w:bottom w:val="none" w:sz="0" w:space="0" w:color="auto"/>
                <w:right w:val="none" w:sz="0" w:space="0" w:color="auto"/>
              </w:divBdr>
            </w:div>
            <w:div w:id="905843180">
              <w:marLeft w:val="0"/>
              <w:marRight w:val="0"/>
              <w:marTop w:val="0"/>
              <w:marBottom w:val="0"/>
              <w:divBdr>
                <w:top w:val="none" w:sz="0" w:space="0" w:color="auto"/>
                <w:left w:val="none" w:sz="0" w:space="0" w:color="auto"/>
                <w:bottom w:val="none" w:sz="0" w:space="0" w:color="auto"/>
                <w:right w:val="none" w:sz="0" w:space="0" w:color="auto"/>
              </w:divBdr>
            </w:div>
            <w:div w:id="2704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30325">
      <w:bodyDiv w:val="1"/>
      <w:marLeft w:val="0"/>
      <w:marRight w:val="0"/>
      <w:marTop w:val="0"/>
      <w:marBottom w:val="0"/>
      <w:divBdr>
        <w:top w:val="none" w:sz="0" w:space="0" w:color="auto"/>
        <w:left w:val="none" w:sz="0" w:space="0" w:color="auto"/>
        <w:bottom w:val="none" w:sz="0" w:space="0" w:color="auto"/>
        <w:right w:val="none" w:sz="0" w:space="0" w:color="auto"/>
      </w:divBdr>
      <w:divsChild>
        <w:div w:id="1343432589">
          <w:marLeft w:val="0"/>
          <w:marRight w:val="0"/>
          <w:marTop w:val="0"/>
          <w:marBottom w:val="0"/>
          <w:divBdr>
            <w:top w:val="none" w:sz="0" w:space="0" w:color="auto"/>
            <w:left w:val="none" w:sz="0" w:space="0" w:color="auto"/>
            <w:bottom w:val="none" w:sz="0" w:space="0" w:color="auto"/>
            <w:right w:val="none" w:sz="0" w:space="0" w:color="auto"/>
          </w:divBdr>
          <w:divsChild>
            <w:div w:id="1944923320">
              <w:marLeft w:val="0"/>
              <w:marRight w:val="0"/>
              <w:marTop w:val="0"/>
              <w:marBottom w:val="0"/>
              <w:divBdr>
                <w:top w:val="none" w:sz="0" w:space="0" w:color="auto"/>
                <w:left w:val="none" w:sz="0" w:space="0" w:color="auto"/>
                <w:bottom w:val="none" w:sz="0" w:space="0" w:color="auto"/>
                <w:right w:val="none" w:sz="0" w:space="0" w:color="auto"/>
              </w:divBdr>
            </w:div>
            <w:div w:id="600143509">
              <w:marLeft w:val="0"/>
              <w:marRight w:val="0"/>
              <w:marTop w:val="0"/>
              <w:marBottom w:val="0"/>
              <w:divBdr>
                <w:top w:val="none" w:sz="0" w:space="0" w:color="auto"/>
                <w:left w:val="none" w:sz="0" w:space="0" w:color="auto"/>
                <w:bottom w:val="none" w:sz="0" w:space="0" w:color="auto"/>
                <w:right w:val="none" w:sz="0" w:space="0" w:color="auto"/>
              </w:divBdr>
            </w:div>
            <w:div w:id="1829202536">
              <w:marLeft w:val="0"/>
              <w:marRight w:val="0"/>
              <w:marTop w:val="0"/>
              <w:marBottom w:val="0"/>
              <w:divBdr>
                <w:top w:val="none" w:sz="0" w:space="0" w:color="auto"/>
                <w:left w:val="none" w:sz="0" w:space="0" w:color="auto"/>
                <w:bottom w:val="none" w:sz="0" w:space="0" w:color="auto"/>
                <w:right w:val="none" w:sz="0" w:space="0" w:color="auto"/>
              </w:divBdr>
            </w:div>
            <w:div w:id="1298218615">
              <w:marLeft w:val="0"/>
              <w:marRight w:val="0"/>
              <w:marTop w:val="0"/>
              <w:marBottom w:val="0"/>
              <w:divBdr>
                <w:top w:val="none" w:sz="0" w:space="0" w:color="auto"/>
                <w:left w:val="none" w:sz="0" w:space="0" w:color="auto"/>
                <w:bottom w:val="none" w:sz="0" w:space="0" w:color="auto"/>
                <w:right w:val="none" w:sz="0" w:space="0" w:color="auto"/>
              </w:divBdr>
            </w:div>
            <w:div w:id="1713076">
              <w:marLeft w:val="0"/>
              <w:marRight w:val="0"/>
              <w:marTop w:val="0"/>
              <w:marBottom w:val="0"/>
              <w:divBdr>
                <w:top w:val="none" w:sz="0" w:space="0" w:color="auto"/>
                <w:left w:val="none" w:sz="0" w:space="0" w:color="auto"/>
                <w:bottom w:val="none" w:sz="0" w:space="0" w:color="auto"/>
                <w:right w:val="none" w:sz="0" w:space="0" w:color="auto"/>
              </w:divBdr>
            </w:div>
            <w:div w:id="1025405537">
              <w:marLeft w:val="0"/>
              <w:marRight w:val="0"/>
              <w:marTop w:val="0"/>
              <w:marBottom w:val="0"/>
              <w:divBdr>
                <w:top w:val="none" w:sz="0" w:space="0" w:color="auto"/>
                <w:left w:val="none" w:sz="0" w:space="0" w:color="auto"/>
                <w:bottom w:val="none" w:sz="0" w:space="0" w:color="auto"/>
                <w:right w:val="none" w:sz="0" w:space="0" w:color="auto"/>
              </w:divBdr>
            </w:div>
            <w:div w:id="407070499">
              <w:marLeft w:val="0"/>
              <w:marRight w:val="0"/>
              <w:marTop w:val="0"/>
              <w:marBottom w:val="0"/>
              <w:divBdr>
                <w:top w:val="none" w:sz="0" w:space="0" w:color="auto"/>
                <w:left w:val="none" w:sz="0" w:space="0" w:color="auto"/>
                <w:bottom w:val="none" w:sz="0" w:space="0" w:color="auto"/>
                <w:right w:val="none" w:sz="0" w:space="0" w:color="auto"/>
              </w:divBdr>
            </w:div>
            <w:div w:id="1127045548">
              <w:marLeft w:val="0"/>
              <w:marRight w:val="0"/>
              <w:marTop w:val="0"/>
              <w:marBottom w:val="0"/>
              <w:divBdr>
                <w:top w:val="none" w:sz="0" w:space="0" w:color="auto"/>
                <w:left w:val="none" w:sz="0" w:space="0" w:color="auto"/>
                <w:bottom w:val="none" w:sz="0" w:space="0" w:color="auto"/>
                <w:right w:val="none" w:sz="0" w:space="0" w:color="auto"/>
              </w:divBdr>
            </w:div>
            <w:div w:id="1308126174">
              <w:marLeft w:val="0"/>
              <w:marRight w:val="0"/>
              <w:marTop w:val="0"/>
              <w:marBottom w:val="0"/>
              <w:divBdr>
                <w:top w:val="none" w:sz="0" w:space="0" w:color="auto"/>
                <w:left w:val="none" w:sz="0" w:space="0" w:color="auto"/>
                <w:bottom w:val="none" w:sz="0" w:space="0" w:color="auto"/>
                <w:right w:val="none" w:sz="0" w:space="0" w:color="auto"/>
              </w:divBdr>
            </w:div>
            <w:div w:id="1331717178">
              <w:marLeft w:val="0"/>
              <w:marRight w:val="0"/>
              <w:marTop w:val="0"/>
              <w:marBottom w:val="0"/>
              <w:divBdr>
                <w:top w:val="none" w:sz="0" w:space="0" w:color="auto"/>
                <w:left w:val="none" w:sz="0" w:space="0" w:color="auto"/>
                <w:bottom w:val="none" w:sz="0" w:space="0" w:color="auto"/>
                <w:right w:val="none" w:sz="0" w:space="0" w:color="auto"/>
              </w:divBdr>
            </w:div>
            <w:div w:id="478301434">
              <w:marLeft w:val="0"/>
              <w:marRight w:val="0"/>
              <w:marTop w:val="0"/>
              <w:marBottom w:val="0"/>
              <w:divBdr>
                <w:top w:val="none" w:sz="0" w:space="0" w:color="auto"/>
                <w:left w:val="none" w:sz="0" w:space="0" w:color="auto"/>
                <w:bottom w:val="none" w:sz="0" w:space="0" w:color="auto"/>
                <w:right w:val="none" w:sz="0" w:space="0" w:color="auto"/>
              </w:divBdr>
            </w:div>
            <w:div w:id="963972089">
              <w:marLeft w:val="0"/>
              <w:marRight w:val="0"/>
              <w:marTop w:val="0"/>
              <w:marBottom w:val="0"/>
              <w:divBdr>
                <w:top w:val="none" w:sz="0" w:space="0" w:color="auto"/>
                <w:left w:val="none" w:sz="0" w:space="0" w:color="auto"/>
                <w:bottom w:val="none" w:sz="0" w:space="0" w:color="auto"/>
                <w:right w:val="none" w:sz="0" w:space="0" w:color="auto"/>
              </w:divBdr>
            </w:div>
            <w:div w:id="1383017127">
              <w:marLeft w:val="0"/>
              <w:marRight w:val="0"/>
              <w:marTop w:val="0"/>
              <w:marBottom w:val="0"/>
              <w:divBdr>
                <w:top w:val="none" w:sz="0" w:space="0" w:color="auto"/>
                <w:left w:val="none" w:sz="0" w:space="0" w:color="auto"/>
                <w:bottom w:val="none" w:sz="0" w:space="0" w:color="auto"/>
                <w:right w:val="none" w:sz="0" w:space="0" w:color="auto"/>
              </w:divBdr>
            </w:div>
            <w:div w:id="1325357762">
              <w:marLeft w:val="0"/>
              <w:marRight w:val="0"/>
              <w:marTop w:val="0"/>
              <w:marBottom w:val="0"/>
              <w:divBdr>
                <w:top w:val="none" w:sz="0" w:space="0" w:color="auto"/>
                <w:left w:val="none" w:sz="0" w:space="0" w:color="auto"/>
                <w:bottom w:val="none" w:sz="0" w:space="0" w:color="auto"/>
                <w:right w:val="none" w:sz="0" w:space="0" w:color="auto"/>
              </w:divBdr>
            </w:div>
            <w:div w:id="1985701343">
              <w:marLeft w:val="0"/>
              <w:marRight w:val="0"/>
              <w:marTop w:val="0"/>
              <w:marBottom w:val="0"/>
              <w:divBdr>
                <w:top w:val="none" w:sz="0" w:space="0" w:color="auto"/>
                <w:left w:val="none" w:sz="0" w:space="0" w:color="auto"/>
                <w:bottom w:val="none" w:sz="0" w:space="0" w:color="auto"/>
                <w:right w:val="none" w:sz="0" w:space="0" w:color="auto"/>
              </w:divBdr>
            </w:div>
            <w:div w:id="1054159994">
              <w:marLeft w:val="0"/>
              <w:marRight w:val="0"/>
              <w:marTop w:val="0"/>
              <w:marBottom w:val="0"/>
              <w:divBdr>
                <w:top w:val="none" w:sz="0" w:space="0" w:color="auto"/>
                <w:left w:val="none" w:sz="0" w:space="0" w:color="auto"/>
                <w:bottom w:val="none" w:sz="0" w:space="0" w:color="auto"/>
                <w:right w:val="none" w:sz="0" w:space="0" w:color="auto"/>
              </w:divBdr>
            </w:div>
            <w:div w:id="1233664636">
              <w:marLeft w:val="0"/>
              <w:marRight w:val="0"/>
              <w:marTop w:val="0"/>
              <w:marBottom w:val="0"/>
              <w:divBdr>
                <w:top w:val="none" w:sz="0" w:space="0" w:color="auto"/>
                <w:left w:val="none" w:sz="0" w:space="0" w:color="auto"/>
                <w:bottom w:val="none" w:sz="0" w:space="0" w:color="auto"/>
                <w:right w:val="none" w:sz="0" w:space="0" w:color="auto"/>
              </w:divBdr>
            </w:div>
            <w:div w:id="833303835">
              <w:marLeft w:val="0"/>
              <w:marRight w:val="0"/>
              <w:marTop w:val="0"/>
              <w:marBottom w:val="0"/>
              <w:divBdr>
                <w:top w:val="none" w:sz="0" w:space="0" w:color="auto"/>
                <w:left w:val="none" w:sz="0" w:space="0" w:color="auto"/>
                <w:bottom w:val="none" w:sz="0" w:space="0" w:color="auto"/>
                <w:right w:val="none" w:sz="0" w:space="0" w:color="auto"/>
              </w:divBdr>
            </w:div>
            <w:div w:id="1663655983">
              <w:marLeft w:val="0"/>
              <w:marRight w:val="0"/>
              <w:marTop w:val="0"/>
              <w:marBottom w:val="0"/>
              <w:divBdr>
                <w:top w:val="none" w:sz="0" w:space="0" w:color="auto"/>
                <w:left w:val="none" w:sz="0" w:space="0" w:color="auto"/>
                <w:bottom w:val="none" w:sz="0" w:space="0" w:color="auto"/>
                <w:right w:val="none" w:sz="0" w:space="0" w:color="auto"/>
              </w:divBdr>
            </w:div>
            <w:div w:id="508132808">
              <w:marLeft w:val="0"/>
              <w:marRight w:val="0"/>
              <w:marTop w:val="0"/>
              <w:marBottom w:val="0"/>
              <w:divBdr>
                <w:top w:val="none" w:sz="0" w:space="0" w:color="auto"/>
                <w:left w:val="none" w:sz="0" w:space="0" w:color="auto"/>
                <w:bottom w:val="none" w:sz="0" w:space="0" w:color="auto"/>
                <w:right w:val="none" w:sz="0" w:space="0" w:color="auto"/>
              </w:divBdr>
            </w:div>
            <w:div w:id="2113016719">
              <w:marLeft w:val="0"/>
              <w:marRight w:val="0"/>
              <w:marTop w:val="0"/>
              <w:marBottom w:val="0"/>
              <w:divBdr>
                <w:top w:val="none" w:sz="0" w:space="0" w:color="auto"/>
                <w:left w:val="none" w:sz="0" w:space="0" w:color="auto"/>
                <w:bottom w:val="none" w:sz="0" w:space="0" w:color="auto"/>
                <w:right w:val="none" w:sz="0" w:space="0" w:color="auto"/>
              </w:divBdr>
            </w:div>
            <w:div w:id="1925068979">
              <w:marLeft w:val="0"/>
              <w:marRight w:val="0"/>
              <w:marTop w:val="0"/>
              <w:marBottom w:val="0"/>
              <w:divBdr>
                <w:top w:val="none" w:sz="0" w:space="0" w:color="auto"/>
                <w:left w:val="none" w:sz="0" w:space="0" w:color="auto"/>
                <w:bottom w:val="none" w:sz="0" w:space="0" w:color="auto"/>
                <w:right w:val="none" w:sz="0" w:space="0" w:color="auto"/>
              </w:divBdr>
            </w:div>
            <w:div w:id="1385831667">
              <w:marLeft w:val="0"/>
              <w:marRight w:val="0"/>
              <w:marTop w:val="0"/>
              <w:marBottom w:val="0"/>
              <w:divBdr>
                <w:top w:val="none" w:sz="0" w:space="0" w:color="auto"/>
                <w:left w:val="none" w:sz="0" w:space="0" w:color="auto"/>
                <w:bottom w:val="none" w:sz="0" w:space="0" w:color="auto"/>
                <w:right w:val="none" w:sz="0" w:space="0" w:color="auto"/>
              </w:divBdr>
            </w:div>
            <w:div w:id="798184050">
              <w:marLeft w:val="0"/>
              <w:marRight w:val="0"/>
              <w:marTop w:val="0"/>
              <w:marBottom w:val="0"/>
              <w:divBdr>
                <w:top w:val="none" w:sz="0" w:space="0" w:color="auto"/>
                <w:left w:val="none" w:sz="0" w:space="0" w:color="auto"/>
                <w:bottom w:val="none" w:sz="0" w:space="0" w:color="auto"/>
                <w:right w:val="none" w:sz="0" w:space="0" w:color="auto"/>
              </w:divBdr>
            </w:div>
            <w:div w:id="248463175">
              <w:marLeft w:val="0"/>
              <w:marRight w:val="0"/>
              <w:marTop w:val="0"/>
              <w:marBottom w:val="0"/>
              <w:divBdr>
                <w:top w:val="none" w:sz="0" w:space="0" w:color="auto"/>
                <w:left w:val="none" w:sz="0" w:space="0" w:color="auto"/>
                <w:bottom w:val="none" w:sz="0" w:space="0" w:color="auto"/>
                <w:right w:val="none" w:sz="0" w:space="0" w:color="auto"/>
              </w:divBdr>
            </w:div>
            <w:div w:id="711348082">
              <w:marLeft w:val="0"/>
              <w:marRight w:val="0"/>
              <w:marTop w:val="0"/>
              <w:marBottom w:val="0"/>
              <w:divBdr>
                <w:top w:val="none" w:sz="0" w:space="0" w:color="auto"/>
                <w:left w:val="none" w:sz="0" w:space="0" w:color="auto"/>
                <w:bottom w:val="none" w:sz="0" w:space="0" w:color="auto"/>
                <w:right w:val="none" w:sz="0" w:space="0" w:color="auto"/>
              </w:divBdr>
            </w:div>
            <w:div w:id="2037541413">
              <w:marLeft w:val="0"/>
              <w:marRight w:val="0"/>
              <w:marTop w:val="0"/>
              <w:marBottom w:val="0"/>
              <w:divBdr>
                <w:top w:val="none" w:sz="0" w:space="0" w:color="auto"/>
                <w:left w:val="none" w:sz="0" w:space="0" w:color="auto"/>
                <w:bottom w:val="none" w:sz="0" w:space="0" w:color="auto"/>
                <w:right w:val="none" w:sz="0" w:space="0" w:color="auto"/>
              </w:divBdr>
            </w:div>
            <w:div w:id="581062936">
              <w:marLeft w:val="0"/>
              <w:marRight w:val="0"/>
              <w:marTop w:val="0"/>
              <w:marBottom w:val="0"/>
              <w:divBdr>
                <w:top w:val="none" w:sz="0" w:space="0" w:color="auto"/>
                <w:left w:val="none" w:sz="0" w:space="0" w:color="auto"/>
                <w:bottom w:val="none" w:sz="0" w:space="0" w:color="auto"/>
                <w:right w:val="none" w:sz="0" w:space="0" w:color="auto"/>
              </w:divBdr>
            </w:div>
            <w:div w:id="326129343">
              <w:marLeft w:val="0"/>
              <w:marRight w:val="0"/>
              <w:marTop w:val="0"/>
              <w:marBottom w:val="0"/>
              <w:divBdr>
                <w:top w:val="none" w:sz="0" w:space="0" w:color="auto"/>
                <w:left w:val="none" w:sz="0" w:space="0" w:color="auto"/>
                <w:bottom w:val="none" w:sz="0" w:space="0" w:color="auto"/>
                <w:right w:val="none" w:sz="0" w:space="0" w:color="auto"/>
              </w:divBdr>
            </w:div>
            <w:div w:id="287971756">
              <w:marLeft w:val="0"/>
              <w:marRight w:val="0"/>
              <w:marTop w:val="0"/>
              <w:marBottom w:val="0"/>
              <w:divBdr>
                <w:top w:val="none" w:sz="0" w:space="0" w:color="auto"/>
                <w:left w:val="none" w:sz="0" w:space="0" w:color="auto"/>
                <w:bottom w:val="none" w:sz="0" w:space="0" w:color="auto"/>
                <w:right w:val="none" w:sz="0" w:space="0" w:color="auto"/>
              </w:divBdr>
            </w:div>
            <w:div w:id="1522861579">
              <w:marLeft w:val="0"/>
              <w:marRight w:val="0"/>
              <w:marTop w:val="0"/>
              <w:marBottom w:val="0"/>
              <w:divBdr>
                <w:top w:val="none" w:sz="0" w:space="0" w:color="auto"/>
                <w:left w:val="none" w:sz="0" w:space="0" w:color="auto"/>
                <w:bottom w:val="none" w:sz="0" w:space="0" w:color="auto"/>
                <w:right w:val="none" w:sz="0" w:space="0" w:color="auto"/>
              </w:divBdr>
            </w:div>
            <w:div w:id="1814054106">
              <w:marLeft w:val="0"/>
              <w:marRight w:val="0"/>
              <w:marTop w:val="0"/>
              <w:marBottom w:val="0"/>
              <w:divBdr>
                <w:top w:val="none" w:sz="0" w:space="0" w:color="auto"/>
                <w:left w:val="none" w:sz="0" w:space="0" w:color="auto"/>
                <w:bottom w:val="none" w:sz="0" w:space="0" w:color="auto"/>
                <w:right w:val="none" w:sz="0" w:space="0" w:color="auto"/>
              </w:divBdr>
            </w:div>
            <w:div w:id="2127963294">
              <w:marLeft w:val="0"/>
              <w:marRight w:val="0"/>
              <w:marTop w:val="0"/>
              <w:marBottom w:val="0"/>
              <w:divBdr>
                <w:top w:val="none" w:sz="0" w:space="0" w:color="auto"/>
                <w:left w:val="none" w:sz="0" w:space="0" w:color="auto"/>
                <w:bottom w:val="none" w:sz="0" w:space="0" w:color="auto"/>
                <w:right w:val="none" w:sz="0" w:space="0" w:color="auto"/>
              </w:divBdr>
            </w:div>
            <w:div w:id="1439521184">
              <w:marLeft w:val="0"/>
              <w:marRight w:val="0"/>
              <w:marTop w:val="0"/>
              <w:marBottom w:val="0"/>
              <w:divBdr>
                <w:top w:val="none" w:sz="0" w:space="0" w:color="auto"/>
                <w:left w:val="none" w:sz="0" w:space="0" w:color="auto"/>
                <w:bottom w:val="none" w:sz="0" w:space="0" w:color="auto"/>
                <w:right w:val="none" w:sz="0" w:space="0" w:color="auto"/>
              </w:divBdr>
            </w:div>
            <w:div w:id="12002089">
              <w:marLeft w:val="0"/>
              <w:marRight w:val="0"/>
              <w:marTop w:val="0"/>
              <w:marBottom w:val="0"/>
              <w:divBdr>
                <w:top w:val="none" w:sz="0" w:space="0" w:color="auto"/>
                <w:left w:val="none" w:sz="0" w:space="0" w:color="auto"/>
                <w:bottom w:val="none" w:sz="0" w:space="0" w:color="auto"/>
                <w:right w:val="none" w:sz="0" w:space="0" w:color="auto"/>
              </w:divBdr>
            </w:div>
            <w:div w:id="2077126169">
              <w:marLeft w:val="0"/>
              <w:marRight w:val="0"/>
              <w:marTop w:val="0"/>
              <w:marBottom w:val="0"/>
              <w:divBdr>
                <w:top w:val="none" w:sz="0" w:space="0" w:color="auto"/>
                <w:left w:val="none" w:sz="0" w:space="0" w:color="auto"/>
                <w:bottom w:val="none" w:sz="0" w:space="0" w:color="auto"/>
                <w:right w:val="none" w:sz="0" w:space="0" w:color="auto"/>
              </w:divBdr>
            </w:div>
            <w:div w:id="1283729010">
              <w:marLeft w:val="0"/>
              <w:marRight w:val="0"/>
              <w:marTop w:val="0"/>
              <w:marBottom w:val="0"/>
              <w:divBdr>
                <w:top w:val="none" w:sz="0" w:space="0" w:color="auto"/>
                <w:left w:val="none" w:sz="0" w:space="0" w:color="auto"/>
                <w:bottom w:val="none" w:sz="0" w:space="0" w:color="auto"/>
                <w:right w:val="none" w:sz="0" w:space="0" w:color="auto"/>
              </w:divBdr>
            </w:div>
            <w:div w:id="2031761365">
              <w:marLeft w:val="0"/>
              <w:marRight w:val="0"/>
              <w:marTop w:val="0"/>
              <w:marBottom w:val="0"/>
              <w:divBdr>
                <w:top w:val="none" w:sz="0" w:space="0" w:color="auto"/>
                <w:left w:val="none" w:sz="0" w:space="0" w:color="auto"/>
                <w:bottom w:val="none" w:sz="0" w:space="0" w:color="auto"/>
                <w:right w:val="none" w:sz="0" w:space="0" w:color="auto"/>
              </w:divBdr>
            </w:div>
            <w:div w:id="213809595">
              <w:marLeft w:val="0"/>
              <w:marRight w:val="0"/>
              <w:marTop w:val="0"/>
              <w:marBottom w:val="0"/>
              <w:divBdr>
                <w:top w:val="none" w:sz="0" w:space="0" w:color="auto"/>
                <w:left w:val="none" w:sz="0" w:space="0" w:color="auto"/>
                <w:bottom w:val="none" w:sz="0" w:space="0" w:color="auto"/>
                <w:right w:val="none" w:sz="0" w:space="0" w:color="auto"/>
              </w:divBdr>
            </w:div>
            <w:div w:id="494956264">
              <w:marLeft w:val="0"/>
              <w:marRight w:val="0"/>
              <w:marTop w:val="0"/>
              <w:marBottom w:val="0"/>
              <w:divBdr>
                <w:top w:val="none" w:sz="0" w:space="0" w:color="auto"/>
                <w:left w:val="none" w:sz="0" w:space="0" w:color="auto"/>
                <w:bottom w:val="none" w:sz="0" w:space="0" w:color="auto"/>
                <w:right w:val="none" w:sz="0" w:space="0" w:color="auto"/>
              </w:divBdr>
            </w:div>
            <w:div w:id="1928684432">
              <w:marLeft w:val="0"/>
              <w:marRight w:val="0"/>
              <w:marTop w:val="0"/>
              <w:marBottom w:val="0"/>
              <w:divBdr>
                <w:top w:val="none" w:sz="0" w:space="0" w:color="auto"/>
                <w:left w:val="none" w:sz="0" w:space="0" w:color="auto"/>
                <w:bottom w:val="none" w:sz="0" w:space="0" w:color="auto"/>
                <w:right w:val="none" w:sz="0" w:space="0" w:color="auto"/>
              </w:divBdr>
            </w:div>
            <w:div w:id="812139793">
              <w:marLeft w:val="0"/>
              <w:marRight w:val="0"/>
              <w:marTop w:val="0"/>
              <w:marBottom w:val="0"/>
              <w:divBdr>
                <w:top w:val="none" w:sz="0" w:space="0" w:color="auto"/>
                <w:left w:val="none" w:sz="0" w:space="0" w:color="auto"/>
                <w:bottom w:val="none" w:sz="0" w:space="0" w:color="auto"/>
                <w:right w:val="none" w:sz="0" w:space="0" w:color="auto"/>
              </w:divBdr>
            </w:div>
            <w:div w:id="1232039363">
              <w:marLeft w:val="0"/>
              <w:marRight w:val="0"/>
              <w:marTop w:val="0"/>
              <w:marBottom w:val="0"/>
              <w:divBdr>
                <w:top w:val="none" w:sz="0" w:space="0" w:color="auto"/>
                <w:left w:val="none" w:sz="0" w:space="0" w:color="auto"/>
                <w:bottom w:val="none" w:sz="0" w:space="0" w:color="auto"/>
                <w:right w:val="none" w:sz="0" w:space="0" w:color="auto"/>
              </w:divBdr>
            </w:div>
            <w:div w:id="2085181298">
              <w:marLeft w:val="0"/>
              <w:marRight w:val="0"/>
              <w:marTop w:val="0"/>
              <w:marBottom w:val="0"/>
              <w:divBdr>
                <w:top w:val="none" w:sz="0" w:space="0" w:color="auto"/>
                <w:left w:val="none" w:sz="0" w:space="0" w:color="auto"/>
                <w:bottom w:val="none" w:sz="0" w:space="0" w:color="auto"/>
                <w:right w:val="none" w:sz="0" w:space="0" w:color="auto"/>
              </w:divBdr>
            </w:div>
            <w:div w:id="1325161002">
              <w:marLeft w:val="0"/>
              <w:marRight w:val="0"/>
              <w:marTop w:val="0"/>
              <w:marBottom w:val="0"/>
              <w:divBdr>
                <w:top w:val="none" w:sz="0" w:space="0" w:color="auto"/>
                <w:left w:val="none" w:sz="0" w:space="0" w:color="auto"/>
                <w:bottom w:val="none" w:sz="0" w:space="0" w:color="auto"/>
                <w:right w:val="none" w:sz="0" w:space="0" w:color="auto"/>
              </w:divBdr>
            </w:div>
            <w:div w:id="601491861">
              <w:marLeft w:val="0"/>
              <w:marRight w:val="0"/>
              <w:marTop w:val="0"/>
              <w:marBottom w:val="0"/>
              <w:divBdr>
                <w:top w:val="none" w:sz="0" w:space="0" w:color="auto"/>
                <w:left w:val="none" w:sz="0" w:space="0" w:color="auto"/>
                <w:bottom w:val="none" w:sz="0" w:space="0" w:color="auto"/>
                <w:right w:val="none" w:sz="0" w:space="0" w:color="auto"/>
              </w:divBdr>
            </w:div>
            <w:div w:id="870070530">
              <w:marLeft w:val="0"/>
              <w:marRight w:val="0"/>
              <w:marTop w:val="0"/>
              <w:marBottom w:val="0"/>
              <w:divBdr>
                <w:top w:val="none" w:sz="0" w:space="0" w:color="auto"/>
                <w:left w:val="none" w:sz="0" w:space="0" w:color="auto"/>
                <w:bottom w:val="none" w:sz="0" w:space="0" w:color="auto"/>
                <w:right w:val="none" w:sz="0" w:space="0" w:color="auto"/>
              </w:divBdr>
            </w:div>
            <w:div w:id="320739709">
              <w:marLeft w:val="0"/>
              <w:marRight w:val="0"/>
              <w:marTop w:val="0"/>
              <w:marBottom w:val="0"/>
              <w:divBdr>
                <w:top w:val="none" w:sz="0" w:space="0" w:color="auto"/>
                <w:left w:val="none" w:sz="0" w:space="0" w:color="auto"/>
                <w:bottom w:val="none" w:sz="0" w:space="0" w:color="auto"/>
                <w:right w:val="none" w:sz="0" w:space="0" w:color="auto"/>
              </w:divBdr>
            </w:div>
            <w:div w:id="1574580653">
              <w:marLeft w:val="0"/>
              <w:marRight w:val="0"/>
              <w:marTop w:val="0"/>
              <w:marBottom w:val="0"/>
              <w:divBdr>
                <w:top w:val="none" w:sz="0" w:space="0" w:color="auto"/>
                <w:left w:val="none" w:sz="0" w:space="0" w:color="auto"/>
                <w:bottom w:val="none" w:sz="0" w:space="0" w:color="auto"/>
                <w:right w:val="none" w:sz="0" w:space="0" w:color="auto"/>
              </w:divBdr>
            </w:div>
            <w:div w:id="1380278252">
              <w:marLeft w:val="0"/>
              <w:marRight w:val="0"/>
              <w:marTop w:val="0"/>
              <w:marBottom w:val="0"/>
              <w:divBdr>
                <w:top w:val="none" w:sz="0" w:space="0" w:color="auto"/>
                <w:left w:val="none" w:sz="0" w:space="0" w:color="auto"/>
                <w:bottom w:val="none" w:sz="0" w:space="0" w:color="auto"/>
                <w:right w:val="none" w:sz="0" w:space="0" w:color="auto"/>
              </w:divBdr>
            </w:div>
            <w:div w:id="1978143079">
              <w:marLeft w:val="0"/>
              <w:marRight w:val="0"/>
              <w:marTop w:val="0"/>
              <w:marBottom w:val="0"/>
              <w:divBdr>
                <w:top w:val="none" w:sz="0" w:space="0" w:color="auto"/>
                <w:left w:val="none" w:sz="0" w:space="0" w:color="auto"/>
                <w:bottom w:val="none" w:sz="0" w:space="0" w:color="auto"/>
                <w:right w:val="none" w:sz="0" w:space="0" w:color="auto"/>
              </w:divBdr>
            </w:div>
            <w:div w:id="948664062">
              <w:marLeft w:val="0"/>
              <w:marRight w:val="0"/>
              <w:marTop w:val="0"/>
              <w:marBottom w:val="0"/>
              <w:divBdr>
                <w:top w:val="none" w:sz="0" w:space="0" w:color="auto"/>
                <w:left w:val="none" w:sz="0" w:space="0" w:color="auto"/>
                <w:bottom w:val="none" w:sz="0" w:space="0" w:color="auto"/>
                <w:right w:val="none" w:sz="0" w:space="0" w:color="auto"/>
              </w:divBdr>
            </w:div>
            <w:div w:id="368527515">
              <w:marLeft w:val="0"/>
              <w:marRight w:val="0"/>
              <w:marTop w:val="0"/>
              <w:marBottom w:val="0"/>
              <w:divBdr>
                <w:top w:val="none" w:sz="0" w:space="0" w:color="auto"/>
                <w:left w:val="none" w:sz="0" w:space="0" w:color="auto"/>
                <w:bottom w:val="none" w:sz="0" w:space="0" w:color="auto"/>
                <w:right w:val="none" w:sz="0" w:space="0" w:color="auto"/>
              </w:divBdr>
            </w:div>
            <w:div w:id="49228103">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67579237">
              <w:marLeft w:val="0"/>
              <w:marRight w:val="0"/>
              <w:marTop w:val="0"/>
              <w:marBottom w:val="0"/>
              <w:divBdr>
                <w:top w:val="none" w:sz="0" w:space="0" w:color="auto"/>
                <w:left w:val="none" w:sz="0" w:space="0" w:color="auto"/>
                <w:bottom w:val="none" w:sz="0" w:space="0" w:color="auto"/>
                <w:right w:val="none" w:sz="0" w:space="0" w:color="auto"/>
              </w:divBdr>
            </w:div>
            <w:div w:id="965505647">
              <w:marLeft w:val="0"/>
              <w:marRight w:val="0"/>
              <w:marTop w:val="0"/>
              <w:marBottom w:val="0"/>
              <w:divBdr>
                <w:top w:val="none" w:sz="0" w:space="0" w:color="auto"/>
                <w:left w:val="none" w:sz="0" w:space="0" w:color="auto"/>
                <w:bottom w:val="none" w:sz="0" w:space="0" w:color="auto"/>
                <w:right w:val="none" w:sz="0" w:space="0" w:color="auto"/>
              </w:divBdr>
            </w:div>
            <w:div w:id="1125735448">
              <w:marLeft w:val="0"/>
              <w:marRight w:val="0"/>
              <w:marTop w:val="0"/>
              <w:marBottom w:val="0"/>
              <w:divBdr>
                <w:top w:val="none" w:sz="0" w:space="0" w:color="auto"/>
                <w:left w:val="none" w:sz="0" w:space="0" w:color="auto"/>
                <w:bottom w:val="none" w:sz="0" w:space="0" w:color="auto"/>
                <w:right w:val="none" w:sz="0" w:space="0" w:color="auto"/>
              </w:divBdr>
            </w:div>
            <w:div w:id="398865471">
              <w:marLeft w:val="0"/>
              <w:marRight w:val="0"/>
              <w:marTop w:val="0"/>
              <w:marBottom w:val="0"/>
              <w:divBdr>
                <w:top w:val="none" w:sz="0" w:space="0" w:color="auto"/>
                <w:left w:val="none" w:sz="0" w:space="0" w:color="auto"/>
                <w:bottom w:val="none" w:sz="0" w:space="0" w:color="auto"/>
                <w:right w:val="none" w:sz="0" w:space="0" w:color="auto"/>
              </w:divBdr>
            </w:div>
            <w:div w:id="1574510452">
              <w:marLeft w:val="0"/>
              <w:marRight w:val="0"/>
              <w:marTop w:val="0"/>
              <w:marBottom w:val="0"/>
              <w:divBdr>
                <w:top w:val="none" w:sz="0" w:space="0" w:color="auto"/>
                <w:left w:val="none" w:sz="0" w:space="0" w:color="auto"/>
                <w:bottom w:val="none" w:sz="0" w:space="0" w:color="auto"/>
                <w:right w:val="none" w:sz="0" w:space="0" w:color="auto"/>
              </w:divBdr>
            </w:div>
            <w:div w:id="830484046">
              <w:marLeft w:val="0"/>
              <w:marRight w:val="0"/>
              <w:marTop w:val="0"/>
              <w:marBottom w:val="0"/>
              <w:divBdr>
                <w:top w:val="none" w:sz="0" w:space="0" w:color="auto"/>
                <w:left w:val="none" w:sz="0" w:space="0" w:color="auto"/>
                <w:bottom w:val="none" w:sz="0" w:space="0" w:color="auto"/>
                <w:right w:val="none" w:sz="0" w:space="0" w:color="auto"/>
              </w:divBdr>
            </w:div>
            <w:div w:id="111754490">
              <w:marLeft w:val="0"/>
              <w:marRight w:val="0"/>
              <w:marTop w:val="0"/>
              <w:marBottom w:val="0"/>
              <w:divBdr>
                <w:top w:val="none" w:sz="0" w:space="0" w:color="auto"/>
                <w:left w:val="none" w:sz="0" w:space="0" w:color="auto"/>
                <w:bottom w:val="none" w:sz="0" w:space="0" w:color="auto"/>
                <w:right w:val="none" w:sz="0" w:space="0" w:color="auto"/>
              </w:divBdr>
            </w:div>
            <w:div w:id="1530147839">
              <w:marLeft w:val="0"/>
              <w:marRight w:val="0"/>
              <w:marTop w:val="0"/>
              <w:marBottom w:val="0"/>
              <w:divBdr>
                <w:top w:val="none" w:sz="0" w:space="0" w:color="auto"/>
                <w:left w:val="none" w:sz="0" w:space="0" w:color="auto"/>
                <w:bottom w:val="none" w:sz="0" w:space="0" w:color="auto"/>
                <w:right w:val="none" w:sz="0" w:space="0" w:color="auto"/>
              </w:divBdr>
            </w:div>
            <w:div w:id="1652514792">
              <w:marLeft w:val="0"/>
              <w:marRight w:val="0"/>
              <w:marTop w:val="0"/>
              <w:marBottom w:val="0"/>
              <w:divBdr>
                <w:top w:val="none" w:sz="0" w:space="0" w:color="auto"/>
                <w:left w:val="none" w:sz="0" w:space="0" w:color="auto"/>
                <w:bottom w:val="none" w:sz="0" w:space="0" w:color="auto"/>
                <w:right w:val="none" w:sz="0" w:space="0" w:color="auto"/>
              </w:divBdr>
            </w:div>
            <w:div w:id="1940259605">
              <w:marLeft w:val="0"/>
              <w:marRight w:val="0"/>
              <w:marTop w:val="0"/>
              <w:marBottom w:val="0"/>
              <w:divBdr>
                <w:top w:val="none" w:sz="0" w:space="0" w:color="auto"/>
                <w:left w:val="none" w:sz="0" w:space="0" w:color="auto"/>
                <w:bottom w:val="none" w:sz="0" w:space="0" w:color="auto"/>
                <w:right w:val="none" w:sz="0" w:space="0" w:color="auto"/>
              </w:divBdr>
            </w:div>
            <w:div w:id="1141847294">
              <w:marLeft w:val="0"/>
              <w:marRight w:val="0"/>
              <w:marTop w:val="0"/>
              <w:marBottom w:val="0"/>
              <w:divBdr>
                <w:top w:val="none" w:sz="0" w:space="0" w:color="auto"/>
                <w:left w:val="none" w:sz="0" w:space="0" w:color="auto"/>
                <w:bottom w:val="none" w:sz="0" w:space="0" w:color="auto"/>
                <w:right w:val="none" w:sz="0" w:space="0" w:color="auto"/>
              </w:divBdr>
            </w:div>
            <w:div w:id="453715656">
              <w:marLeft w:val="0"/>
              <w:marRight w:val="0"/>
              <w:marTop w:val="0"/>
              <w:marBottom w:val="0"/>
              <w:divBdr>
                <w:top w:val="none" w:sz="0" w:space="0" w:color="auto"/>
                <w:left w:val="none" w:sz="0" w:space="0" w:color="auto"/>
                <w:bottom w:val="none" w:sz="0" w:space="0" w:color="auto"/>
                <w:right w:val="none" w:sz="0" w:space="0" w:color="auto"/>
              </w:divBdr>
            </w:div>
            <w:div w:id="1464883947">
              <w:marLeft w:val="0"/>
              <w:marRight w:val="0"/>
              <w:marTop w:val="0"/>
              <w:marBottom w:val="0"/>
              <w:divBdr>
                <w:top w:val="none" w:sz="0" w:space="0" w:color="auto"/>
                <w:left w:val="none" w:sz="0" w:space="0" w:color="auto"/>
                <w:bottom w:val="none" w:sz="0" w:space="0" w:color="auto"/>
                <w:right w:val="none" w:sz="0" w:space="0" w:color="auto"/>
              </w:divBdr>
            </w:div>
            <w:div w:id="441342367">
              <w:marLeft w:val="0"/>
              <w:marRight w:val="0"/>
              <w:marTop w:val="0"/>
              <w:marBottom w:val="0"/>
              <w:divBdr>
                <w:top w:val="none" w:sz="0" w:space="0" w:color="auto"/>
                <w:left w:val="none" w:sz="0" w:space="0" w:color="auto"/>
                <w:bottom w:val="none" w:sz="0" w:space="0" w:color="auto"/>
                <w:right w:val="none" w:sz="0" w:space="0" w:color="auto"/>
              </w:divBdr>
            </w:div>
            <w:div w:id="1100221183">
              <w:marLeft w:val="0"/>
              <w:marRight w:val="0"/>
              <w:marTop w:val="0"/>
              <w:marBottom w:val="0"/>
              <w:divBdr>
                <w:top w:val="none" w:sz="0" w:space="0" w:color="auto"/>
                <w:left w:val="none" w:sz="0" w:space="0" w:color="auto"/>
                <w:bottom w:val="none" w:sz="0" w:space="0" w:color="auto"/>
                <w:right w:val="none" w:sz="0" w:space="0" w:color="auto"/>
              </w:divBdr>
            </w:div>
            <w:div w:id="1673482337">
              <w:marLeft w:val="0"/>
              <w:marRight w:val="0"/>
              <w:marTop w:val="0"/>
              <w:marBottom w:val="0"/>
              <w:divBdr>
                <w:top w:val="none" w:sz="0" w:space="0" w:color="auto"/>
                <w:left w:val="none" w:sz="0" w:space="0" w:color="auto"/>
                <w:bottom w:val="none" w:sz="0" w:space="0" w:color="auto"/>
                <w:right w:val="none" w:sz="0" w:space="0" w:color="auto"/>
              </w:divBdr>
            </w:div>
            <w:div w:id="9626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theanish37/RFRB_simulator"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rac.ncra.tifr.res.in/ort/owfa.html" TargetMode="External"/><Relationship Id="rId23" Type="http://schemas.openxmlformats.org/officeDocument/2006/relationships/image" Target="media/image12.png"/><Relationship Id="rId28" Type="http://schemas.openxmlformats.org/officeDocument/2006/relationships/hyperlink" Target="https://drive.google.com/drive/folders/1OuDltliZNH2WHGnEflrOuvk7BrnoLSsx?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78B69537-F588-4FF3-813D-96356F070825%7d\%7b0DFC7991-64AA-47DC-BCF6-8519599D32D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1B5DE17-5079-468C-86EA-6C5FD8D21CCF}">
  <ds:schemaRefs>
    <ds:schemaRef ds:uri="http://schemas.openxmlformats.org/officeDocument/2006/bibliography"/>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{0DFC7991-64AA-47DC-BCF6-8519599D32D3}tf56348247_win32.dotx</Template>
  <TotalTime>0</TotalTime>
  <Pages>1</Pages>
  <Words>3455</Words>
  <Characters>19698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2023-02-15T14:26:00Z</dcterms:created>
  <dcterms:modified xsi:type="dcterms:W3CDTF">2023-02-15T14:27:00Z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